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B099F" w14:textId="5CB3BCCB" w:rsidR="00EF616C" w:rsidRDefault="00000000">
      <w:pPr>
        <w:pStyle w:val="Heading1"/>
        <w:rPr>
          <w:b w:val="0"/>
        </w:rPr>
      </w:pPr>
      <w:r>
        <w:rPr>
          <w:b w:val="0"/>
        </w:rPr>
        <w:t>Guide to Using the Testing Panel</w:t>
      </w:r>
    </w:p>
    <w:p w14:paraId="463CF2FA" w14:textId="3437D359" w:rsidR="00EF616C" w:rsidRDefault="00E2128C">
      <w:r>
        <w:t>How</w:t>
      </w:r>
      <w:r w:rsidR="00000000">
        <w:t xml:space="preserve"> each test works and how to interpret the results in the console.</w:t>
      </w:r>
    </w:p>
    <w:p w14:paraId="2B422EF9" w14:textId="77777777" w:rsidR="00EF616C" w:rsidRDefault="00000000">
      <w:r>
        <w:pict w14:anchorId="07A62DF6">
          <v:rect id="_x0000_i1025" style="width:470.3pt;height:1.5pt" o:hrstd="t" o:hr="t" fillcolor="gray" stroked="f">
            <v:path strokeok="f"/>
          </v:rect>
        </w:pict>
      </w:r>
    </w:p>
    <w:p w14:paraId="2510CB3E" w14:textId="77777777" w:rsidR="00EF616C" w:rsidRDefault="00000000">
      <w:pPr>
        <w:pStyle w:val="Heading2"/>
        <w:rPr>
          <w:b w:val="0"/>
          <w:i w:val="0"/>
        </w:rPr>
      </w:pPr>
      <w:r>
        <w:rPr>
          <w:i w:val="0"/>
        </w:rPr>
        <w:t>Testing Panel Overview</w:t>
      </w:r>
    </w:p>
    <w:p w14:paraId="1051D9A0" w14:textId="77777777" w:rsidR="00EF616C" w:rsidRDefault="00000000">
      <w:r>
        <w:t xml:space="preserve">The testing panel has </w:t>
      </w:r>
      <w:r>
        <w:rPr>
          <w:b/>
        </w:rPr>
        <w:t>4 main sections</w:t>
      </w:r>
      <w:r>
        <w:t>:</w:t>
      </w:r>
    </w:p>
    <w:p w14:paraId="2F168945" w14:textId="77777777" w:rsidR="00EF616C" w:rsidRDefault="00000000">
      <w:pPr>
        <w:pStyle w:val="FencedCode"/>
      </w:pPr>
      <w:r>
        <w:t>┌─────────────────────────────────────┐</w:t>
      </w:r>
      <w:r>
        <w:br/>
        <w:t>│ TESTING &amp; VALIDATION PANEL          │</w:t>
      </w:r>
      <w:r>
        <w:br/>
        <w:t>├─────────────────────────────────────┤</w:t>
      </w:r>
      <w:r>
        <w:br/>
        <w:t>│ 1. TEST PROFILES (6 buttons)        │</w:t>
      </w:r>
      <w:r>
        <w:br/>
        <w:t>│    - Accounting Amy                 │</w:t>
      </w:r>
      <w:r>
        <w:br/>
        <w:t>│    - Cyber Carl                     │</w:t>
      </w:r>
      <w:r>
        <w:br/>
        <w:t>│    - Welding Wendy                  │</w:t>
      </w:r>
      <w:r>
        <w:br/>
        <w:t>│    - Medical Mary                   │</w:t>
      </w:r>
      <w:r>
        <w:br/>
        <w:t>│    - Balanced Bailey                │</w:t>
      </w:r>
      <w:r>
        <w:br/>
        <w:t>│    - Random Answers                 │</w:t>
      </w:r>
      <w:r>
        <w:br/>
        <w:t>├─────────────────────────────────────┤</w:t>
      </w:r>
      <w:r>
        <w:br/>
        <w:t>│ 2. VALIDATION TOOLS (4 buttons)     │</w:t>
      </w:r>
      <w:r>
        <w:br/>
        <w:t>│    - Check Zero Programs            │</w:t>
      </w:r>
      <w:r>
        <w:br/>
        <w:t>│    - Verify Weights                 │</w:t>
      </w:r>
      <w:r>
        <w:br/>
        <w:t>│    - Regression Test                │</w:t>
      </w:r>
      <w:r>
        <w:br/>
        <w:t>│    - Export Results                 │</w:t>
      </w:r>
      <w:r>
        <w:br/>
        <w:t>├─────────────────────────────────────┤</w:t>
      </w:r>
      <w:r>
        <w:br/>
        <w:t>│ 3. ANSWER MAPPING                   │</w:t>
      </w:r>
      <w:r>
        <w:br/>
        <w:t>│    (Shows current answer order)     │</w:t>
      </w:r>
      <w:r>
        <w:br/>
        <w:t>├─────────────────────────────────────┤</w:t>
      </w:r>
      <w:r>
        <w:br/>
        <w:t>│ 4. TEST OUTPUT CONSOLE              │</w:t>
      </w:r>
      <w:r>
        <w:br/>
        <w:t>│    [All results appear here]        │</w:t>
      </w:r>
      <w:r>
        <w:br/>
        <w:t>└─────────────────────────────────────┘</w:t>
      </w:r>
    </w:p>
    <w:p w14:paraId="0E9CF41C" w14:textId="77777777" w:rsidR="00EF616C" w:rsidRDefault="00000000">
      <w:r>
        <w:pict w14:anchorId="0D3DF4F0">
          <v:rect id="_x0000_i1026" style="width:470.3pt;height:1.5pt" o:hrstd="t" o:hr="t" fillcolor="gray" stroked="f">
            <v:path strokeok="f"/>
          </v:rect>
        </w:pict>
      </w:r>
    </w:p>
    <w:p w14:paraId="364D9A0F" w14:textId="77777777" w:rsidR="00EF616C" w:rsidRDefault="00000000">
      <w:pPr>
        <w:pStyle w:val="Heading2"/>
        <w:rPr>
          <w:b w:val="0"/>
          <w:i w:val="0"/>
        </w:rPr>
      </w:pPr>
      <w:r>
        <w:rPr>
          <w:i w:val="0"/>
        </w:rPr>
        <w:t>SECTION 1: TEST PROFILES</w:t>
      </w:r>
    </w:p>
    <w:p w14:paraId="5A1BFAA7" w14:textId="77777777" w:rsidR="00EF616C" w:rsidRDefault="00000000">
      <w:pPr>
        <w:pStyle w:val="Heading3"/>
        <w:rPr>
          <w:b w:val="0"/>
        </w:rPr>
      </w:pPr>
      <w:r>
        <w:t>How They Work:</w:t>
      </w:r>
    </w:p>
    <w:p w14:paraId="7E6BC443" w14:textId="77777777" w:rsidR="00EF616C" w:rsidRDefault="00000000">
      <w:r>
        <w:t xml:space="preserve">Each profile simulates a student with specific career interests by </w:t>
      </w:r>
      <w:r>
        <w:rPr>
          <w:b/>
        </w:rPr>
        <w:t>automatically selecting answers</w:t>
      </w:r>
      <w:r>
        <w:t xml:space="preserve"> that match certain keywords.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3"/>
        <w:gridCol w:w="5357"/>
        <w:gridCol w:w="2212"/>
      </w:tblGrid>
      <w:tr w:rsidR="00EF616C" w14:paraId="7D812552" w14:textId="77777777">
        <w:tc>
          <w:tcPr>
            <w:tcW w:w="0" w:type="auto"/>
          </w:tcPr>
          <w:p w14:paraId="07553841" w14:textId="77777777" w:rsidR="00EF616C" w:rsidRDefault="00000000">
            <w:pPr>
              <w:jc w:val="center"/>
            </w:pPr>
            <w:r>
              <w:t>Profile</w:t>
            </w:r>
          </w:p>
        </w:tc>
        <w:tc>
          <w:tcPr>
            <w:tcW w:w="0" w:type="auto"/>
          </w:tcPr>
          <w:p w14:paraId="6B5BB71B" w14:textId="77777777" w:rsidR="00EF616C" w:rsidRDefault="00000000">
            <w:pPr>
              <w:jc w:val="center"/>
            </w:pPr>
            <w:r>
              <w:t>What It Does</w:t>
            </w:r>
          </w:p>
        </w:tc>
        <w:tc>
          <w:tcPr>
            <w:tcW w:w="0" w:type="auto"/>
          </w:tcPr>
          <w:p w14:paraId="388C6811" w14:textId="77777777" w:rsidR="00EF616C" w:rsidRDefault="00000000">
            <w:pPr>
              <w:jc w:val="center"/>
            </w:pPr>
            <w:r>
              <w:t>Expected Result</w:t>
            </w:r>
          </w:p>
        </w:tc>
      </w:tr>
      <w:tr w:rsidR="00EF616C" w14:paraId="0E79B8F2" w14:textId="77777777">
        <w:tc>
          <w:tcPr>
            <w:tcW w:w="0" w:type="auto"/>
          </w:tcPr>
          <w:p w14:paraId="5E81B020" w14:textId="77777777" w:rsidR="00EF616C" w:rsidRDefault="00000000">
            <w:pPr>
              <w:jc w:val="center"/>
            </w:pPr>
            <w:r>
              <w:rPr>
                <w:b/>
              </w:rPr>
              <w:t>Accounting Amy</w:t>
            </w:r>
          </w:p>
        </w:tc>
        <w:tc>
          <w:tcPr>
            <w:tcW w:w="0" w:type="auto"/>
          </w:tcPr>
          <w:p w14:paraId="304EA6D9" w14:textId="77777777" w:rsidR="00EF616C" w:rsidRDefault="00000000">
            <w:pPr>
              <w:jc w:val="center"/>
            </w:pPr>
            <w:r>
              <w:t xml:space="preserve">Selects answers with words like: </w:t>
            </w:r>
            <w:r>
              <w:rPr>
                <w:i/>
              </w:rPr>
              <w:t>accurate, numbers, balance, precision</w:t>
            </w:r>
          </w:p>
        </w:tc>
        <w:tc>
          <w:tcPr>
            <w:tcW w:w="0" w:type="auto"/>
          </w:tcPr>
          <w:p w14:paraId="5463A9E6" w14:textId="77777777" w:rsidR="00EF616C" w:rsidRDefault="00000000">
            <w:pPr>
              <w:jc w:val="center"/>
            </w:pPr>
            <w:r>
              <w:t>ACC should be #1</w:t>
            </w:r>
          </w:p>
        </w:tc>
      </w:tr>
      <w:tr w:rsidR="00EF616C" w14:paraId="42945492" w14:textId="77777777">
        <w:tc>
          <w:tcPr>
            <w:tcW w:w="0" w:type="auto"/>
          </w:tcPr>
          <w:p w14:paraId="6EB8CDF7" w14:textId="77777777" w:rsidR="00EF616C" w:rsidRDefault="00000000">
            <w:pPr>
              <w:jc w:val="center"/>
            </w:pPr>
            <w:r>
              <w:rPr>
                <w:b/>
              </w:rPr>
              <w:t>Cyber Carl</w:t>
            </w:r>
          </w:p>
        </w:tc>
        <w:tc>
          <w:tcPr>
            <w:tcW w:w="0" w:type="auto"/>
          </w:tcPr>
          <w:p w14:paraId="42C26375" w14:textId="77777777" w:rsidR="00EF616C" w:rsidRDefault="00000000">
            <w:pPr>
              <w:jc w:val="center"/>
            </w:pPr>
            <w:r>
              <w:t xml:space="preserve">Selects answers with words like: </w:t>
            </w:r>
            <w:r>
              <w:rPr>
                <w:i/>
              </w:rPr>
              <w:t>fix, problem, troubleshoot, diagnose</w:t>
            </w:r>
          </w:p>
        </w:tc>
        <w:tc>
          <w:tcPr>
            <w:tcW w:w="0" w:type="auto"/>
          </w:tcPr>
          <w:p w14:paraId="366E5A8B" w14:textId="77777777" w:rsidR="00EF616C" w:rsidRDefault="00000000">
            <w:pPr>
              <w:jc w:val="center"/>
            </w:pPr>
            <w:r>
              <w:t>CYB should be #1</w:t>
            </w:r>
          </w:p>
        </w:tc>
      </w:tr>
      <w:tr w:rsidR="00EF616C" w14:paraId="635579FA" w14:textId="77777777">
        <w:tc>
          <w:tcPr>
            <w:tcW w:w="0" w:type="auto"/>
          </w:tcPr>
          <w:p w14:paraId="4F7D4938" w14:textId="77777777" w:rsidR="00EF616C" w:rsidRDefault="00000000">
            <w:pPr>
              <w:jc w:val="center"/>
            </w:pPr>
            <w:r>
              <w:rPr>
                <w:b/>
              </w:rPr>
              <w:t>Welding Wendy</w:t>
            </w:r>
          </w:p>
        </w:tc>
        <w:tc>
          <w:tcPr>
            <w:tcW w:w="0" w:type="auto"/>
          </w:tcPr>
          <w:p w14:paraId="146EBD91" w14:textId="77777777" w:rsidR="00EF616C" w:rsidRDefault="00000000">
            <w:pPr>
              <w:jc w:val="center"/>
            </w:pPr>
            <w:r>
              <w:t xml:space="preserve">Selects answers with words like: </w:t>
            </w:r>
            <w:r>
              <w:rPr>
                <w:i/>
              </w:rPr>
              <w:t>build, repair, create, hands-on</w:t>
            </w:r>
          </w:p>
        </w:tc>
        <w:tc>
          <w:tcPr>
            <w:tcW w:w="0" w:type="auto"/>
          </w:tcPr>
          <w:p w14:paraId="776B1D71" w14:textId="77777777" w:rsidR="00EF616C" w:rsidRDefault="00000000">
            <w:pPr>
              <w:jc w:val="center"/>
            </w:pPr>
            <w:r>
              <w:t>WELD or COL should be #1</w:t>
            </w:r>
          </w:p>
        </w:tc>
      </w:tr>
      <w:tr w:rsidR="00EF616C" w14:paraId="7C299CA7" w14:textId="77777777">
        <w:tc>
          <w:tcPr>
            <w:tcW w:w="0" w:type="auto"/>
          </w:tcPr>
          <w:p w14:paraId="61354475" w14:textId="77777777" w:rsidR="00EF616C" w:rsidRDefault="00000000">
            <w:pPr>
              <w:jc w:val="center"/>
            </w:pPr>
            <w:r>
              <w:rPr>
                <w:b/>
              </w:rPr>
              <w:t>Medical Mary</w:t>
            </w:r>
          </w:p>
        </w:tc>
        <w:tc>
          <w:tcPr>
            <w:tcW w:w="0" w:type="auto"/>
          </w:tcPr>
          <w:p w14:paraId="53903822" w14:textId="77777777" w:rsidR="00EF616C" w:rsidRDefault="00000000">
            <w:pPr>
              <w:jc w:val="center"/>
            </w:pPr>
            <w:r>
              <w:t xml:space="preserve">Selects answers with words like: </w:t>
            </w:r>
            <w:r>
              <w:rPr>
                <w:i/>
              </w:rPr>
              <w:t>help, people, care, patients</w:t>
            </w:r>
          </w:p>
        </w:tc>
        <w:tc>
          <w:tcPr>
            <w:tcW w:w="0" w:type="auto"/>
          </w:tcPr>
          <w:p w14:paraId="5EC66550" w14:textId="77777777" w:rsidR="00EF616C" w:rsidRDefault="00000000">
            <w:pPr>
              <w:jc w:val="center"/>
            </w:pPr>
            <w:r>
              <w:t>MA or NA should be #1</w:t>
            </w:r>
          </w:p>
        </w:tc>
      </w:tr>
      <w:tr w:rsidR="00EF616C" w14:paraId="6699A663" w14:textId="77777777">
        <w:tc>
          <w:tcPr>
            <w:tcW w:w="0" w:type="auto"/>
          </w:tcPr>
          <w:p w14:paraId="636BB6C4" w14:textId="77777777" w:rsidR="00EF616C" w:rsidRDefault="00000000">
            <w:pPr>
              <w:jc w:val="center"/>
            </w:pPr>
            <w:r>
              <w:rPr>
                <w:b/>
              </w:rPr>
              <w:t>Balanced Bailey</w:t>
            </w:r>
          </w:p>
        </w:tc>
        <w:tc>
          <w:tcPr>
            <w:tcW w:w="0" w:type="auto"/>
          </w:tcPr>
          <w:p w14:paraId="364F6009" w14:textId="77777777" w:rsidR="00EF616C" w:rsidRDefault="00000000">
            <w:pPr>
              <w:jc w:val="center"/>
            </w:pPr>
            <w:r>
              <w:t>Alternates: A,B,C,D,A,B,C,D...</w:t>
            </w:r>
          </w:p>
        </w:tc>
        <w:tc>
          <w:tcPr>
            <w:tcW w:w="0" w:type="auto"/>
          </w:tcPr>
          <w:p w14:paraId="1E240327" w14:textId="77777777" w:rsidR="00EF616C" w:rsidRDefault="00000000">
            <w:pPr>
              <w:jc w:val="center"/>
            </w:pPr>
            <w:r>
              <w:t>Mixed results</w:t>
            </w:r>
          </w:p>
        </w:tc>
      </w:tr>
      <w:tr w:rsidR="00EF616C" w14:paraId="1EBC8B02" w14:textId="77777777">
        <w:tc>
          <w:tcPr>
            <w:tcW w:w="0" w:type="auto"/>
          </w:tcPr>
          <w:p w14:paraId="2F911F26" w14:textId="77777777" w:rsidR="00EF616C" w:rsidRDefault="00000000">
            <w:pPr>
              <w:jc w:val="center"/>
            </w:pPr>
            <w:r>
              <w:rPr>
                <w:b/>
              </w:rPr>
              <w:lastRenderedPageBreak/>
              <w:t>Random Answers</w:t>
            </w:r>
          </w:p>
        </w:tc>
        <w:tc>
          <w:tcPr>
            <w:tcW w:w="0" w:type="auto"/>
          </w:tcPr>
          <w:p w14:paraId="6D64BFF5" w14:textId="77777777" w:rsidR="00EF616C" w:rsidRDefault="00000000">
            <w:pPr>
              <w:jc w:val="center"/>
            </w:pPr>
            <w:r>
              <w:t>Completely random selections</w:t>
            </w:r>
          </w:p>
        </w:tc>
        <w:tc>
          <w:tcPr>
            <w:tcW w:w="0" w:type="auto"/>
          </w:tcPr>
          <w:p w14:paraId="4D24FAF6" w14:textId="77777777" w:rsidR="00EF616C" w:rsidRDefault="00000000">
            <w:pPr>
              <w:jc w:val="center"/>
            </w:pPr>
            <w:r>
              <w:t>Varies each time</w:t>
            </w:r>
          </w:p>
        </w:tc>
      </w:tr>
    </w:tbl>
    <w:p w14:paraId="422D84D2" w14:textId="77777777" w:rsidR="00EF616C" w:rsidRDefault="00000000">
      <w:pPr>
        <w:pStyle w:val="Heading3"/>
        <w:rPr>
          <w:b w:val="0"/>
        </w:rPr>
      </w:pPr>
      <w:r>
        <w:t>How to Use:</w:t>
      </w:r>
    </w:p>
    <w:p w14:paraId="674D55DC" w14:textId="77777777" w:rsidR="00EF616C" w:rsidRDefault="00000000">
      <w:pPr>
        <w:numPr>
          <w:ilvl w:val="0"/>
          <w:numId w:val="1"/>
        </w:numPr>
      </w:pPr>
      <w:r>
        <w:t>Click any profile button</w:t>
      </w:r>
    </w:p>
    <w:p w14:paraId="1CE3D681" w14:textId="77777777" w:rsidR="00EF616C" w:rsidRDefault="00000000">
      <w:pPr>
        <w:numPr>
          <w:ilvl w:val="0"/>
          <w:numId w:val="1"/>
        </w:numPr>
      </w:pPr>
      <w:r>
        <w:t>Watch the questionnaire auto-fill (1 second delay)</w:t>
      </w:r>
    </w:p>
    <w:p w14:paraId="6BA8D6D2" w14:textId="77777777" w:rsidR="00EF616C" w:rsidRDefault="00000000">
      <w:pPr>
        <w:numPr>
          <w:ilvl w:val="0"/>
          <w:numId w:val="1"/>
        </w:numPr>
      </w:pPr>
      <w:r>
        <w:t xml:space="preserve">A popup asks: </w:t>
      </w:r>
      <w:r>
        <w:rPr>
          <w:i/>
        </w:rPr>
        <w:t>"Submit [Profile]'s answers to see results?"</w:t>
      </w:r>
    </w:p>
    <w:p w14:paraId="47462CD3" w14:textId="77777777" w:rsidR="00EF616C" w:rsidRDefault="00000000">
      <w:pPr>
        <w:numPr>
          <w:ilvl w:val="0"/>
          <w:numId w:val="1"/>
        </w:numPr>
      </w:pPr>
      <w:r>
        <w:t>Click OK to see results</w:t>
      </w:r>
    </w:p>
    <w:p w14:paraId="6A328247" w14:textId="77777777" w:rsidR="00EF616C" w:rsidRDefault="00000000">
      <w:pPr>
        <w:numPr>
          <w:ilvl w:val="0"/>
          <w:numId w:val="1"/>
        </w:numPr>
      </w:pPr>
      <w:r>
        <w:t>Check the console output</w:t>
      </w:r>
    </w:p>
    <w:p w14:paraId="2EBCBFA7" w14:textId="77777777" w:rsidR="00EF616C" w:rsidRDefault="00000000">
      <w:pPr>
        <w:pStyle w:val="Heading3"/>
        <w:rPr>
          <w:b w:val="0"/>
        </w:rPr>
      </w:pPr>
      <w:r>
        <w:t>Console Output Example (Accounting Amy):</w:t>
      </w:r>
    </w:p>
    <w:p w14:paraId="1A1125B0" w14:textId="77777777" w:rsidR="00EF616C" w:rsidRDefault="00000000">
      <w:pPr>
        <w:pStyle w:val="FencedCode"/>
      </w:pPr>
      <w:r>
        <w:t>[14:32:15] ▶ Running test: Accounting Amy</w:t>
      </w:r>
      <w:r>
        <w:br/>
        <w:t>[14:32:15]   Loves accuracy, organization, and procedures</w:t>
      </w:r>
      <w:r>
        <w:br/>
        <w:t>[14:32:16]  Applied 20 answers for Accounting Amy</w:t>
      </w:r>
      <w:r>
        <w:br/>
        <w:t>[14:32:16]    Pattern: keyword-based</w:t>
      </w:r>
      <w:r>
        <w:br/>
        <w:t>[14:32:18]  Validating results...</w:t>
      </w:r>
      <w:r>
        <w:br/>
        <w:t>[14:32:18]    Expected top: ACC, MAS, PHARM</w:t>
      </w:r>
      <w:r>
        <w:br/>
        <w:t>[14:32:18]    Actual top:   ACC, MAS, PHARM</w:t>
      </w:r>
      <w:r>
        <w:br/>
        <w:t>[14:32:18]  Validation PASSED - Expected program in top 3</w:t>
      </w:r>
      <w:r>
        <w:br/>
        <w:t>[14:32:18]  Top 5 scores:</w:t>
      </w:r>
      <w:r>
        <w:br/>
        <w:t>[14:32:18]    1. ACC: 85 pts (85%)</w:t>
      </w:r>
      <w:r>
        <w:br/>
        <w:t>[14:32:18]    2. MAS: 72 pts (72%)</w:t>
      </w:r>
      <w:r>
        <w:br/>
        <w:t>[14:32:18]    3. PHARM: 68 pts (68%)</w:t>
      </w:r>
    </w:p>
    <w:p w14:paraId="1EDF975F" w14:textId="77777777" w:rsidR="00EF616C" w:rsidRDefault="00000000">
      <w:pPr>
        <w:pStyle w:val="Heading3"/>
        <w:rPr>
          <w:b w:val="0"/>
        </w:rPr>
      </w:pPr>
      <w:r>
        <w:t>What to Look For:</w:t>
      </w:r>
    </w:p>
    <w:p w14:paraId="02BEE777" w14:textId="77777777" w:rsidR="00EF616C" w:rsidRDefault="00000000">
      <w:pPr>
        <w:numPr>
          <w:ilvl w:val="0"/>
          <w:numId w:val="2"/>
        </w:numPr>
      </w:pPr>
      <w:r>
        <w:rPr>
          <w:b/>
        </w:rPr>
        <w:t>PASSED</w:t>
      </w:r>
      <w:r>
        <w:t xml:space="preserve"> = Test is working correctly</w:t>
      </w:r>
    </w:p>
    <w:p w14:paraId="70C26C6F" w14:textId="77777777" w:rsidR="00EF616C" w:rsidRDefault="00000000">
      <w:pPr>
        <w:numPr>
          <w:ilvl w:val="0"/>
          <w:numId w:val="2"/>
        </w:numPr>
      </w:pPr>
      <w:r>
        <w:rPr>
          <w:b/>
        </w:rPr>
        <w:t>WARNING</w:t>
      </w:r>
      <w:r>
        <w:t xml:space="preserve"> = Expected program not in top 3 (possible weighting issue)</w:t>
      </w:r>
    </w:p>
    <w:p w14:paraId="6DC6E4F8" w14:textId="77777777" w:rsidR="00EF616C" w:rsidRDefault="00000000">
      <w:pPr>
        <w:numPr>
          <w:ilvl w:val="0"/>
          <w:numId w:val="2"/>
        </w:numPr>
      </w:pPr>
      <w:r>
        <w:t xml:space="preserve">The </w:t>
      </w:r>
      <w:r>
        <w:rPr>
          <w:b/>
        </w:rPr>
        <w:t>Actual top</w:t>
      </w:r>
      <w:r>
        <w:t xml:space="preserve"> should match or be close to </w:t>
      </w:r>
      <w:r>
        <w:rPr>
          <w:b/>
        </w:rPr>
        <w:t>Expected top</w:t>
      </w:r>
    </w:p>
    <w:p w14:paraId="024AFE9A" w14:textId="77777777" w:rsidR="00EF616C" w:rsidRDefault="00000000">
      <w:r>
        <w:pict w14:anchorId="1CEA4201">
          <v:rect id="_x0000_i1027" style="width:470.3pt;height:1.5pt" o:hrstd="t" o:hr="t" fillcolor="gray" stroked="f">
            <v:path strokeok="f"/>
          </v:rect>
        </w:pict>
      </w:r>
    </w:p>
    <w:p w14:paraId="1215FAD8" w14:textId="6FE4C9B1" w:rsidR="00EF616C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 </w:t>
      </w:r>
      <w:r>
        <w:rPr>
          <w:i w:val="0"/>
        </w:rPr>
        <w:t>SECTION 2: VALIDATION TOOLS</w:t>
      </w:r>
    </w:p>
    <w:p w14:paraId="7044D9FB" w14:textId="77777777" w:rsidR="00EF616C" w:rsidRDefault="00000000">
      <w:pPr>
        <w:pStyle w:val="Heading3"/>
        <w:rPr>
          <w:b w:val="0"/>
        </w:rPr>
      </w:pPr>
      <w:r>
        <w:t>1. Check Zero Programs</w:t>
      </w:r>
    </w:p>
    <w:p w14:paraId="1C6B54CB" w14:textId="77777777" w:rsidR="00EF616C" w:rsidRDefault="00000000">
      <w:r>
        <w:rPr>
          <w:b/>
        </w:rPr>
        <w:t>What it does:</w:t>
      </w:r>
      <w:r>
        <w:t xml:space="preserve"> Identifies any programs that </w:t>
      </w:r>
      <w:r>
        <w:rPr>
          <w:b/>
        </w:rPr>
        <w:t>never receive points</w:t>
      </w:r>
      <w:r>
        <w:t xml:space="preserve"> from any answer combination.</w:t>
      </w:r>
    </w:p>
    <w:p w14:paraId="5CA0A4B8" w14:textId="77777777" w:rsidR="00EF616C" w:rsidRDefault="00000000">
      <w:r>
        <w:rPr>
          <w:b/>
        </w:rPr>
        <w:t>When to use it:</w:t>
      </w:r>
      <w:r>
        <w:t xml:space="preserve"> After adding/updating questions or weights</w:t>
      </w:r>
    </w:p>
    <w:p w14:paraId="19DC10CC" w14:textId="77777777" w:rsidR="00EF616C" w:rsidRDefault="00000000">
      <w:r>
        <w:rPr>
          <w:b/>
        </w:rPr>
        <w:t>Console Output Example (GOOD - No zeros):</w:t>
      </w:r>
    </w:p>
    <w:p w14:paraId="2A7D0F71" w14:textId="77777777" w:rsidR="00EF616C" w:rsidRDefault="00000000">
      <w:pPr>
        <w:pStyle w:val="FencedCode"/>
      </w:pPr>
      <w:r>
        <w:t>[14:35:22]  Checking for programs with ZERO points...</w:t>
      </w:r>
      <w:r>
        <w:br/>
        <w:t>[14:35:22]  All programs have at least one point!</w:t>
      </w:r>
    </w:p>
    <w:p w14:paraId="1AC637C5" w14:textId="77777777" w:rsidR="00EF616C" w:rsidRDefault="00000000">
      <w:r>
        <w:rPr>
          <w:b/>
        </w:rPr>
        <w:t>Console Output Example (BAD - Has zeros):</w:t>
      </w:r>
    </w:p>
    <w:p w14:paraId="4156529D" w14:textId="77777777" w:rsidR="00EF616C" w:rsidRDefault="00000000">
      <w:pPr>
        <w:pStyle w:val="FencedCode"/>
      </w:pPr>
      <w:r>
        <w:t>[14:35:22]  Checking for programs with ZERO points...</w:t>
      </w:r>
      <w:r>
        <w:br/>
        <w:t>[14:35:22]  Found 3 programs with ZERO points:</w:t>
      </w:r>
      <w:r>
        <w:br/>
        <w:t>[14:35:22]    - PROG: Database App Dev &amp; Programming</w:t>
      </w:r>
      <w:r>
        <w:br/>
        <w:t>[14:35:22]    - CONST: Building Construction</w:t>
      </w:r>
      <w:r>
        <w:br/>
        <w:t>[14:35:22]    - DRAFT: Drafting</w:t>
      </w:r>
    </w:p>
    <w:p w14:paraId="27AC26E8" w14:textId="77777777" w:rsidR="00EF616C" w:rsidRDefault="00000000">
      <w:r>
        <w:rPr>
          <w:b/>
        </w:rPr>
        <w:lastRenderedPageBreak/>
        <w:t>How to interpret:</w:t>
      </w:r>
    </w:p>
    <w:p w14:paraId="125D4BE7" w14:textId="77777777" w:rsidR="00EF616C" w:rsidRDefault="00000000">
      <w:pPr>
        <w:numPr>
          <w:ilvl w:val="0"/>
          <w:numId w:val="2"/>
        </w:numPr>
      </w:pPr>
      <w:r>
        <w:rPr>
          <w:b/>
        </w:rPr>
        <w:t>GOOD</w:t>
      </w:r>
      <w:r>
        <w:t>: "All programs have at least one point"</w:t>
      </w:r>
    </w:p>
    <w:p w14:paraId="2035AA8C" w14:textId="77777777" w:rsidR="00EF616C" w:rsidRDefault="00000000">
      <w:pPr>
        <w:numPr>
          <w:ilvl w:val="0"/>
          <w:numId w:val="2"/>
        </w:numPr>
      </w:pPr>
      <w:r>
        <w:rPr>
          <w:b/>
        </w:rPr>
        <w:t>BAD</w:t>
      </w:r>
      <w:r>
        <w:t>: Any program listed means it can NEVER be recommended to students</w:t>
      </w:r>
    </w:p>
    <w:p w14:paraId="45DC773A" w14:textId="77777777" w:rsidR="00EF616C" w:rsidRDefault="00000000">
      <w:pPr>
        <w:numPr>
          <w:ilvl w:val="0"/>
          <w:numId w:val="2"/>
        </w:numPr>
      </w:pPr>
      <w:r>
        <w:rPr>
          <w:b/>
        </w:rPr>
        <w:t>Fix</w:t>
      </w:r>
      <w:r>
        <w:t>: Add that program to appropriate answer weights</w:t>
      </w:r>
    </w:p>
    <w:p w14:paraId="35D6D904" w14:textId="77777777" w:rsidR="00EF616C" w:rsidRDefault="00000000">
      <w:r>
        <w:pict w14:anchorId="61F2D749">
          <v:rect id="_x0000_i1028" style="width:470.3pt;height:1.5pt" o:hrstd="t" o:hr="t" fillcolor="gray" stroked="f">
            <v:path strokeok="f"/>
          </v:rect>
        </w:pict>
      </w:r>
    </w:p>
    <w:p w14:paraId="0E504C57" w14:textId="77777777" w:rsidR="00EF616C" w:rsidRDefault="00000000">
      <w:pPr>
        <w:pStyle w:val="Heading3"/>
        <w:rPr>
          <w:b w:val="0"/>
        </w:rPr>
      </w:pPr>
      <w:r>
        <w:t>2. Verify Weights</w:t>
      </w:r>
    </w:p>
    <w:p w14:paraId="398D6FEF" w14:textId="77777777" w:rsidR="00EF616C" w:rsidRDefault="00000000">
      <w:r>
        <w:rPr>
          <w:b/>
        </w:rPr>
        <w:t>What it does:</w:t>
      </w:r>
      <w:r>
        <w:t xml:space="preserve"> Analyzes the </w:t>
      </w:r>
      <w:r>
        <w:rPr>
          <w:b/>
        </w:rPr>
        <w:t>distribution of weights</w:t>
      </w:r>
      <w:r>
        <w:t xml:space="preserve"> across all questions</w:t>
      </w:r>
    </w:p>
    <w:p w14:paraId="020C04DC" w14:textId="77777777" w:rsidR="00EF616C" w:rsidRDefault="00000000">
      <w:r>
        <w:rPr>
          <w:b/>
        </w:rPr>
        <w:t>Console Output Example:</w:t>
      </w:r>
    </w:p>
    <w:p w14:paraId="22232804" w14:textId="77777777" w:rsidR="00EF616C" w:rsidRDefault="00000000">
      <w:pPr>
        <w:pStyle w:val="FencedCode"/>
      </w:pPr>
      <w:r>
        <w:t>[14:38:45]  Analyzing weight distribution across all questions...</w:t>
      </w:r>
      <w:r>
        <w:br/>
        <w:t>[14:38:45] Weight Distribution:</w:t>
      </w:r>
      <w:r>
        <w:br/>
        <w:t>[14:38:45]    5-point weights: 45</w:t>
      </w:r>
      <w:r>
        <w:br/>
        <w:t>[14:38:45]    4-point weights: 78</w:t>
      </w:r>
      <w:r>
        <w:br/>
        <w:t>[14:38:45]    3-point weights: 92</w:t>
      </w:r>
      <w:r>
        <w:br/>
        <w:t>[14:38:45]    2-point weights: 34</w:t>
      </w:r>
      <w:r>
        <w:br/>
        <w:t>[14:38:45]    1-point weights: 12</w:t>
      </w:r>
      <w:r>
        <w:br/>
      </w:r>
      <w:r>
        <w:br/>
        <w:t>[14:38:45]  Top 10 Programs by Appearance:</w:t>
      </w:r>
      <w:r>
        <w:br/>
        <w:t>[14:38:45]    MA: 18 appearances</w:t>
      </w:r>
      <w:r>
        <w:br/>
        <w:t>[14:38:45]    CYB: 17 appearances</w:t>
      </w:r>
      <w:r>
        <w:br/>
        <w:t>[14:38:45]    ACC: 16 appearances</w:t>
      </w:r>
      <w:r>
        <w:br/>
        <w:t>[14:38:45]    NA: 15 appearances</w:t>
      </w:r>
      <w:r>
        <w:br/>
        <w:t>[14:38:45]    WELD: 14 appearances</w:t>
      </w:r>
      <w:r>
        <w:br/>
        <w:t>[14:38:45]    ... (more)</w:t>
      </w:r>
      <w:r>
        <w:br/>
      </w:r>
      <w:r>
        <w:br/>
        <w:t>[14:38:45]  Programs with &lt;5 appearances:</w:t>
      </w:r>
      <w:r>
        <w:br/>
        <w:t>[14:38:45]    PROG: 0 appearances</w:t>
      </w:r>
      <w:r>
        <w:br/>
        <w:t>[14:38:45]    CONST: 0 appearances</w:t>
      </w:r>
      <w:r>
        <w:br/>
        <w:t>[14:38:45]    DRAFT: 0 appearances</w:t>
      </w:r>
    </w:p>
    <w:p w14:paraId="39C2EEDB" w14:textId="77777777" w:rsidR="00EF616C" w:rsidRDefault="00000000">
      <w:r>
        <w:rPr>
          <w:b/>
        </w:rPr>
        <w:t>How to interpret:</w:t>
      </w:r>
    </w:p>
    <w:p w14:paraId="06522A65" w14:textId="77777777" w:rsidR="00EF616C" w:rsidRDefault="00000000">
      <w:pPr>
        <w:numPr>
          <w:ilvl w:val="0"/>
          <w:numId w:val="2"/>
        </w:numPr>
      </w:pPr>
      <w:r>
        <w:rPr>
          <w:b/>
        </w:rPr>
        <w:t>Weight Distribution</w:t>
      </w:r>
      <w:r>
        <w:t>: Should be balanced (more 3s and 4s than 5s)</w:t>
      </w:r>
    </w:p>
    <w:p w14:paraId="19310836" w14:textId="77777777" w:rsidR="00EF616C" w:rsidRDefault="00000000">
      <w:pPr>
        <w:numPr>
          <w:ilvl w:val="0"/>
          <w:numId w:val="2"/>
        </w:numPr>
      </w:pPr>
      <w:r>
        <w:rPr>
          <w:b/>
        </w:rPr>
        <w:t>Top Programs</w:t>
      </w:r>
      <w:r>
        <w:t>: Healthcare (MA, NA) and Technical (CYB) should appear most</w:t>
      </w:r>
    </w:p>
    <w:p w14:paraId="0914B6D8" w14:textId="77777777" w:rsidR="00EF616C" w:rsidRDefault="00000000">
      <w:pPr>
        <w:numPr>
          <w:ilvl w:val="0"/>
          <w:numId w:val="2"/>
        </w:numPr>
      </w:pPr>
      <w:r>
        <w:t>** Warning**: Programs with &lt;5 appearances may need more visibility</w:t>
      </w:r>
    </w:p>
    <w:p w14:paraId="7AB72AEC" w14:textId="77777777" w:rsidR="00EF616C" w:rsidRDefault="00000000">
      <w:r>
        <w:pict w14:anchorId="3C39EAD4">
          <v:rect id="_x0000_i1029" style="width:470.3pt;height:1.5pt" o:hrstd="t" o:hr="t" fillcolor="gray" stroked="f">
            <v:path strokeok="f"/>
          </v:rect>
        </w:pict>
      </w:r>
    </w:p>
    <w:p w14:paraId="5FF69140" w14:textId="77777777" w:rsidR="00EF616C" w:rsidRDefault="00000000">
      <w:pPr>
        <w:pStyle w:val="Heading3"/>
        <w:rPr>
          <w:b w:val="0"/>
        </w:rPr>
      </w:pPr>
      <w:r>
        <w:t>3. Regression Test</w:t>
      </w:r>
    </w:p>
    <w:p w14:paraId="112F2549" w14:textId="77777777" w:rsidR="00EF616C" w:rsidRDefault="00000000">
      <w:r>
        <w:rPr>
          <w:b/>
        </w:rPr>
        <w:t>What it does:</w:t>
      </w:r>
      <w:r>
        <w:t xml:space="preserve"> Runs ALL profiles automatically and reports pass/fail</w:t>
      </w:r>
    </w:p>
    <w:p w14:paraId="58B61D9C" w14:textId="77777777" w:rsidR="00EF616C" w:rsidRDefault="00000000">
      <w:r>
        <w:rPr>
          <w:b/>
        </w:rPr>
        <w:t>Console Output Example:</w:t>
      </w:r>
    </w:p>
    <w:p w14:paraId="5D9ADD6F" w14:textId="77777777" w:rsidR="00EF616C" w:rsidRDefault="00000000">
      <w:pPr>
        <w:pStyle w:val="FencedCode"/>
      </w:pPr>
      <w:r>
        <w:t>[14:42:10]  STARTING COMPLETE REGRESSION TEST</w:t>
      </w:r>
      <w:r>
        <w:br/>
        <w:t>[14:42:10] =================================</w:t>
      </w:r>
      <w:r>
        <w:br/>
      </w:r>
      <w:r>
        <w:br/>
        <w:t>Testing: Accounting Amy</w:t>
      </w:r>
      <w:r>
        <w:br/>
        <w:t xml:space="preserve">   Top: ACC (85 pts)</w:t>
      </w:r>
      <w:r>
        <w:br/>
        <w:t xml:space="preserve">   Expected in top? </w:t>
      </w:r>
      <w:r>
        <w:br/>
      </w:r>
      <w:r>
        <w:br/>
        <w:t>Testing: Cyber Carl</w:t>
      </w:r>
      <w:r>
        <w:br/>
        <w:t xml:space="preserve">   Top: CYB (82 pts)</w:t>
      </w:r>
      <w:r>
        <w:br/>
      </w:r>
      <w:r>
        <w:lastRenderedPageBreak/>
        <w:t xml:space="preserve">   Expected in top? </w:t>
      </w:r>
      <w:r>
        <w:br/>
      </w:r>
      <w:r>
        <w:br/>
        <w:t>Testing: Welding Wendy</w:t>
      </w:r>
      <w:r>
        <w:br/>
        <w:t xml:space="preserve">   Top: WELD (78 pts)</w:t>
      </w:r>
      <w:r>
        <w:br/>
        <w:t xml:space="preserve">   Expected in top? </w:t>
      </w:r>
      <w:r>
        <w:br/>
      </w:r>
      <w:r>
        <w:br/>
        <w:t>Testing: Medical Mary</w:t>
      </w:r>
      <w:r>
        <w:br/>
        <w:t xml:space="preserve">   Top: MA (88 pts)</w:t>
      </w:r>
      <w:r>
        <w:br/>
        <w:t xml:space="preserve">   Expected in top? </w:t>
      </w:r>
      <w:r>
        <w:br/>
      </w:r>
      <w:r>
        <w:br/>
        <w:t>REGRESSION TEST SUMMARY:</w:t>
      </w:r>
      <w:r>
        <w:br/>
        <w:t xml:space="preserve">   accounting: PASS - Top: ACC</w:t>
      </w:r>
      <w:r>
        <w:br/>
        <w:t xml:space="preserve">   cybersecurity: PASS - Top: CYB</w:t>
      </w:r>
      <w:r>
        <w:br/>
        <w:t xml:space="preserve">   welding: PASS - Top: WELD</w:t>
      </w:r>
      <w:r>
        <w:br/>
        <w:t xml:space="preserve">   medical: PASS - Top: MA</w:t>
      </w:r>
      <w:r>
        <w:br/>
      </w:r>
      <w:r>
        <w:br/>
        <w:t xml:space="preserve"> 4/4 tests passed</w:t>
      </w:r>
    </w:p>
    <w:p w14:paraId="192DDD85" w14:textId="77777777" w:rsidR="00EF616C" w:rsidRDefault="00000000">
      <w:r>
        <w:rPr>
          <w:b/>
        </w:rPr>
        <w:t>How to interpret:</w:t>
      </w:r>
    </w:p>
    <w:p w14:paraId="0F97E3E7" w14:textId="77777777" w:rsidR="00EF616C" w:rsidRDefault="00000000">
      <w:pPr>
        <w:numPr>
          <w:ilvl w:val="0"/>
          <w:numId w:val="2"/>
        </w:numPr>
      </w:pPr>
      <w:r>
        <w:rPr>
          <w:b/>
        </w:rPr>
        <w:t>PASS</w:t>
      </w:r>
      <w:r>
        <w:t xml:space="preserve"> = Profile's expected program was in top 3</w:t>
      </w:r>
    </w:p>
    <w:p w14:paraId="510ECB51" w14:textId="77777777" w:rsidR="00EF616C" w:rsidRDefault="00000000">
      <w:pPr>
        <w:numPr>
          <w:ilvl w:val="0"/>
          <w:numId w:val="2"/>
        </w:numPr>
      </w:pPr>
      <w:r>
        <w:rPr>
          <w:b/>
        </w:rPr>
        <w:t>FAIL</w:t>
      </w:r>
      <w:r>
        <w:t xml:space="preserve"> = Profile's expected program was NOT in top 3</w:t>
      </w:r>
    </w:p>
    <w:p w14:paraId="3F9AB752" w14:textId="77777777" w:rsidR="00EF616C" w:rsidRDefault="00000000">
      <w:pPr>
        <w:numPr>
          <w:ilvl w:val="0"/>
          <w:numId w:val="2"/>
        </w:numPr>
      </w:pPr>
      <w:r>
        <w:rPr>
          <w:b/>
        </w:rPr>
        <w:t>4/4 passed</w:t>
      </w:r>
      <w:r>
        <w:t xml:space="preserve"> = All profiles working correctly</w:t>
      </w:r>
    </w:p>
    <w:p w14:paraId="2D7796E9" w14:textId="77777777" w:rsidR="00EF616C" w:rsidRDefault="00000000">
      <w:pPr>
        <w:numPr>
          <w:ilvl w:val="0"/>
          <w:numId w:val="2"/>
        </w:numPr>
      </w:pPr>
      <w:r>
        <w:rPr>
          <w:b/>
        </w:rPr>
        <w:t>&lt;4 passed</w:t>
      </w:r>
      <w:r>
        <w:t xml:space="preserve"> = Some profiles need weight adjustments</w:t>
      </w:r>
    </w:p>
    <w:p w14:paraId="5FE5457B" w14:textId="77777777" w:rsidR="00EF616C" w:rsidRDefault="00000000">
      <w:r>
        <w:pict w14:anchorId="14F2A2A8">
          <v:rect id="_x0000_i1030" style="width:470.3pt;height:1.5pt" o:hrstd="t" o:hr="t" fillcolor="gray" stroked="f">
            <v:path strokeok="f"/>
          </v:rect>
        </w:pict>
      </w:r>
    </w:p>
    <w:p w14:paraId="79A75B8B" w14:textId="77777777" w:rsidR="00EF616C" w:rsidRDefault="00000000">
      <w:pPr>
        <w:pStyle w:val="Heading3"/>
        <w:rPr>
          <w:b w:val="0"/>
        </w:rPr>
      </w:pPr>
      <w:r>
        <w:t>4. Export Test Results</w:t>
      </w:r>
    </w:p>
    <w:p w14:paraId="246FD7DD" w14:textId="77777777" w:rsidR="00EF616C" w:rsidRDefault="00000000">
      <w:r>
        <w:rPr>
          <w:b/>
        </w:rPr>
        <w:t>What it does:</w:t>
      </w:r>
      <w:r>
        <w:t xml:space="preserve"> Downloads a text file with all test data</w:t>
      </w:r>
    </w:p>
    <w:p w14:paraId="71B8F034" w14:textId="77777777" w:rsidR="00EF616C" w:rsidRDefault="00000000">
      <w:r>
        <w:rPr>
          <w:b/>
        </w:rPr>
        <w:t>File Contents Example:</w:t>
      </w:r>
    </w:p>
    <w:p w14:paraId="5EE40090" w14:textId="77777777" w:rsidR="00EF616C" w:rsidRDefault="00000000">
      <w:pPr>
        <w:pStyle w:val="FencedCode"/>
      </w:pPr>
      <w:r>
        <w:t>=== CURRENT TEST RESULTS ===</w:t>
      </w:r>
      <w:r>
        <w:br/>
        <w:t>Timestamp: 2024-01-15T14:45:23.456Z</w:t>
      </w:r>
      <w:r>
        <w:br/>
      </w:r>
      <w:r>
        <w:br/>
      </w:r>
      <w:proofErr w:type="spellStart"/>
      <w:r>
        <w:t>Program,Code,Score,Percentage</w:t>
      </w:r>
      <w:proofErr w:type="spellEnd"/>
      <w:r>
        <w:br/>
        <w:t>Accounting Operations,ACC,85,85%</w:t>
      </w:r>
      <w:r>
        <w:br/>
        <w:t>Applied Cybersecurity,CYB,82,82%</w:t>
      </w:r>
      <w:r>
        <w:br/>
        <w:t>Medical Assisting,MA,78,78%</w:t>
      </w:r>
      <w:r>
        <w:br/>
        <w:t>...</w:t>
      </w:r>
      <w:r>
        <w:br/>
      </w:r>
      <w:r>
        <w:br/>
        <w:t>=== WEIGHT DISTRIBUTION ===</w:t>
      </w:r>
      <w:r>
        <w:br/>
        <w:t>Weight 5: 45 occurrences</w:t>
      </w:r>
      <w:r>
        <w:br/>
        <w:t>Weight 4: 78 occurrences</w:t>
      </w:r>
      <w:r>
        <w:br/>
        <w:t>Weight 3: 92 occurrences</w:t>
      </w:r>
      <w:r>
        <w:br/>
        <w:t>Weight 2: 34 occurrences</w:t>
      </w:r>
      <w:r>
        <w:br/>
        <w:t>Weight 1: 12 occurrences</w:t>
      </w:r>
    </w:p>
    <w:p w14:paraId="6BF66FF3" w14:textId="77777777" w:rsidR="00EF616C" w:rsidRDefault="00000000">
      <w:r>
        <w:rPr>
          <w:b/>
        </w:rPr>
        <w:t>When to use:</w:t>
      </w:r>
    </w:p>
    <w:p w14:paraId="68319CBC" w14:textId="77777777" w:rsidR="00EF616C" w:rsidRDefault="00000000">
      <w:pPr>
        <w:numPr>
          <w:ilvl w:val="0"/>
          <w:numId w:val="2"/>
        </w:numPr>
      </w:pPr>
      <w:r>
        <w:t>Save test results for documentation</w:t>
      </w:r>
    </w:p>
    <w:p w14:paraId="5256C205" w14:textId="77777777" w:rsidR="00EF616C" w:rsidRDefault="00000000">
      <w:pPr>
        <w:numPr>
          <w:ilvl w:val="0"/>
          <w:numId w:val="2"/>
        </w:numPr>
      </w:pPr>
      <w:r>
        <w:t>Share with team members</w:t>
      </w:r>
    </w:p>
    <w:p w14:paraId="655E1EF8" w14:textId="77777777" w:rsidR="00EF616C" w:rsidRDefault="00000000">
      <w:pPr>
        <w:numPr>
          <w:ilvl w:val="0"/>
          <w:numId w:val="2"/>
        </w:numPr>
      </w:pPr>
      <w:r>
        <w:t>Compare after making changes</w:t>
      </w:r>
    </w:p>
    <w:p w14:paraId="66D6F22C" w14:textId="77777777" w:rsidR="00EF616C" w:rsidRDefault="00000000">
      <w:r>
        <w:pict w14:anchorId="3B56C021">
          <v:rect id="_x0000_i1031" style="width:470.3pt;height:1.5pt" o:hrstd="t" o:hr="t" fillcolor="gray" stroked="f">
            <v:path strokeok="f"/>
          </v:rect>
        </w:pict>
      </w:r>
    </w:p>
    <w:p w14:paraId="5F157945" w14:textId="77777777" w:rsidR="00EF616C" w:rsidRDefault="00000000">
      <w:pPr>
        <w:pStyle w:val="Heading2"/>
        <w:rPr>
          <w:b w:val="0"/>
          <w:i w:val="0"/>
        </w:rPr>
      </w:pPr>
      <w:r>
        <w:rPr>
          <w:i w:val="0"/>
        </w:rPr>
        <w:lastRenderedPageBreak/>
        <w:t>SECTION 3: ANSWER MAPPING</w:t>
      </w:r>
    </w:p>
    <w:p w14:paraId="55DA2C80" w14:textId="77777777" w:rsidR="00EF616C" w:rsidRDefault="00000000">
      <w:r>
        <w:rPr>
          <w:b/>
        </w:rPr>
        <w:t>What it shows:</w:t>
      </w:r>
      <w:r>
        <w:t xml:space="preserve"> The current order of answers for each question (important with randomization)</w:t>
      </w:r>
    </w:p>
    <w:p w14:paraId="2DE9FB93" w14:textId="77777777" w:rsidR="00EF616C" w:rsidRDefault="00000000">
      <w:r>
        <w:rPr>
          <w:b/>
        </w:rPr>
        <w:t>Example Display:</w:t>
      </w:r>
    </w:p>
    <w:p w14:paraId="0464FE6A" w14:textId="77777777" w:rsidR="00EF616C" w:rsidRDefault="00000000">
      <w:pPr>
        <w:pStyle w:val="FencedCode"/>
      </w:pPr>
      <w:r>
        <w:t>Q1:</w:t>
      </w:r>
      <w:r>
        <w:br/>
        <w:t>0: Knowing the numbers are accurate...</w:t>
      </w:r>
      <w:r>
        <w:br/>
        <w:t>1: Fixing a problem no one else...</w:t>
      </w:r>
      <w:r>
        <w:br/>
        <w:t>2: Creating something that looks...</w:t>
      </w:r>
      <w:r>
        <w:br/>
        <w:t>3: Helping a person feel safer...</w:t>
      </w:r>
      <w:r>
        <w:br/>
      </w:r>
      <w:r>
        <w:br/>
        <w:t>Q2:</w:t>
      </w:r>
      <w:r>
        <w:br/>
        <w:t>0: Step-by-step procedures...</w:t>
      </w:r>
      <w:r>
        <w:br/>
        <w:t>1: Troubleshooting a system...</w:t>
      </w:r>
      <w:r>
        <w:br/>
        <w:t>...</w:t>
      </w:r>
    </w:p>
    <w:p w14:paraId="3180CAFA" w14:textId="77777777" w:rsidR="00EF616C" w:rsidRDefault="00000000">
      <w:r>
        <w:rPr>
          <w:b/>
        </w:rPr>
        <w:t>How to use:</w:t>
      </w:r>
    </w:p>
    <w:p w14:paraId="34F7A194" w14:textId="77777777" w:rsidR="00EF616C" w:rsidRDefault="00000000">
      <w:pPr>
        <w:numPr>
          <w:ilvl w:val="0"/>
          <w:numId w:val="2"/>
        </w:numPr>
      </w:pPr>
      <w:r>
        <w:t xml:space="preserve">Click </w:t>
      </w:r>
      <w:r>
        <w:rPr>
          <w:b/>
        </w:rPr>
        <w:t>Refresh Mapping</w:t>
      </w:r>
      <w:r>
        <w:t xml:space="preserve"> to update</w:t>
      </w:r>
    </w:p>
    <w:p w14:paraId="1AFE6C8E" w14:textId="77777777" w:rsidR="00EF616C" w:rsidRDefault="00000000">
      <w:pPr>
        <w:numPr>
          <w:ilvl w:val="0"/>
          <w:numId w:val="2"/>
        </w:numPr>
      </w:pPr>
      <w:r>
        <w:t>Useful when debugging why a profile selected certain answers</w:t>
      </w:r>
    </w:p>
    <w:p w14:paraId="2D97497F" w14:textId="77777777" w:rsidR="00EF616C" w:rsidRDefault="00000000">
      <w:pPr>
        <w:numPr>
          <w:ilvl w:val="0"/>
          <w:numId w:val="2"/>
        </w:numPr>
      </w:pPr>
      <w:r>
        <w:t>Confirms randomization is working</w:t>
      </w:r>
    </w:p>
    <w:p w14:paraId="1FEB52AC" w14:textId="77777777" w:rsidR="00EF616C" w:rsidRDefault="00000000">
      <w:r>
        <w:pict w14:anchorId="0A157534">
          <v:rect id="_x0000_i1032" style="width:470.3pt;height:1.5pt" o:hrstd="t" o:hr="t" fillcolor="gray" stroked="f">
            <v:path strokeok="f"/>
          </v:rect>
        </w:pict>
      </w:r>
    </w:p>
    <w:p w14:paraId="21CF598B" w14:textId="77777777" w:rsidR="00EF616C" w:rsidRDefault="00000000">
      <w:pPr>
        <w:pStyle w:val="Heading2"/>
        <w:rPr>
          <w:b w:val="0"/>
          <w:i w:val="0"/>
        </w:rPr>
      </w:pPr>
      <w:r>
        <w:rPr>
          <w:i w:val="0"/>
        </w:rPr>
        <w:t>SECTION 4: TEST OUTPUT CONSOLE</w:t>
      </w:r>
    </w:p>
    <w:p w14:paraId="2AAAE0CB" w14:textId="77777777" w:rsidR="00EF616C" w:rsidRDefault="00000000">
      <w:pPr>
        <w:pStyle w:val="Heading3"/>
        <w:rPr>
          <w:b w:val="0"/>
        </w:rPr>
      </w:pPr>
      <w:r>
        <w:t>Color Coding: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7"/>
        <w:gridCol w:w="2065"/>
        <w:gridCol w:w="5930"/>
      </w:tblGrid>
      <w:tr w:rsidR="00EF616C" w14:paraId="7A65CCCC" w14:textId="77777777">
        <w:tc>
          <w:tcPr>
            <w:tcW w:w="0" w:type="auto"/>
          </w:tcPr>
          <w:p w14:paraId="787EA788" w14:textId="77777777" w:rsidR="00EF616C" w:rsidRDefault="00000000">
            <w:pPr>
              <w:jc w:val="center"/>
            </w:pPr>
            <w:r>
              <w:t>Color</w:t>
            </w:r>
          </w:p>
        </w:tc>
        <w:tc>
          <w:tcPr>
            <w:tcW w:w="0" w:type="auto"/>
          </w:tcPr>
          <w:p w14:paraId="2DEDF9CE" w14:textId="77777777" w:rsidR="00EF616C" w:rsidRDefault="00000000">
            <w:pPr>
              <w:jc w:val="center"/>
            </w:pPr>
            <w:r>
              <w:t>Meaning</w:t>
            </w:r>
          </w:p>
        </w:tc>
        <w:tc>
          <w:tcPr>
            <w:tcW w:w="0" w:type="auto"/>
          </w:tcPr>
          <w:p w14:paraId="1D950ECF" w14:textId="77777777" w:rsidR="00EF616C" w:rsidRDefault="00000000">
            <w:pPr>
              <w:jc w:val="center"/>
            </w:pPr>
            <w:r>
              <w:t>Example</w:t>
            </w:r>
          </w:p>
        </w:tc>
      </w:tr>
      <w:tr w:rsidR="00EF616C" w14:paraId="304B069A" w14:textId="77777777">
        <w:tc>
          <w:tcPr>
            <w:tcW w:w="0" w:type="auto"/>
          </w:tcPr>
          <w:p w14:paraId="2E6EB7C1" w14:textId="77777777" w:rsidR="00EF616C" w:rsidRDefault="00000000">
            <w:pPr>
              <w:jc w:val="center"/>
            </w:pPr>
            <w:r>
              <w:rPr>
                <w:b/>
              </w:rPr>
              <w:t>Blue</w:t>
            </w:r>
          </w:p>
        </w:tc>
        <w:tc>
          <w:tcPr>
            <w:tcW w:w="0" w:type="auto"/>
          </w:tcPr>
          <w:p w14:paraId="688C3483" w14:textId="77777777" w:rsidR="00EF616C" w:rsidRDefault="00000000">
            <w:pPr>
              <w:jc w:val="center"/>
            </w:pPr>
            <w:r>
              <w:t>Information</w:t>
            </w:r>
          </w:p>
        </w:tc>
        <w:tc>
          <w:tcPr>
            <w:tcW w:w="0" w:type="auto"/>
          </w:tcPr>
          <w:p w14:paraId="65C777C7" w14:textId="14CBE76B" w:rsidR="00EF616C" w:rsidRDefault="00000000">
            <w:pPr>
              <w:jc w:val="center"/>
            </w:pPr>
            <w:r>
              <w:rPr>
                <w:rStyle w:val="InlineCode"/>
                <w:highlight w:val="none"/>
              </w:rPr>
              <w:t xml:space="preserve"> Running test: Accounting Amy</w:t>
            </w:r>
          </w:p>
        </w:tc>
      </w:tr>
      <w:tr w:rsidR="00EF616C" w14:paraId="359B066F" w14:textId="77777777">
        <w:tc>
          <w:tcPr>
            <w:tcW w:w="0" w:type="auto"/>
          </w:tcPr>
          <w:p w14:paraId="49491EB5" w14:textId="77777777" w:rsidR="00EF616C" w:rsidRDefault="00000000">
            <w:pPr>
              <w:jc w:val="center"/>
            </w:pPr>
            <w:r>
              <w:rPr>
                <w:b/>
              </w:rPr>
              <w:t>Green</w:t>
            </w:r>
          </w:p>
        </w:tc>
        <w:tc>
          <w:tcPr>
            <w:tcW w:w="0" w:type="auto"/>
          </w:tcPr>
          <w:p w14:paraId="152BDAA7" w14:textId="77777777" w:rsidR="00EF616C" w:rsidRDefault="00000000">
            <w:pPr>
              <w:jc w:val="center"/>
            </w:pPr>
            <w:r>
              <w:t>Success/Pass</w:t>
            </w:r>
          </w:p>
        </w:tc>
        <w:tc>
          <w:tcPr>
            <w:tcW w:w="0" w:type="auto"/>
          </w:tcPr>
          <w:p w14:paraId="4E6FE46D" w14:textId="77777777" w:rsidR="00EF616C" w:rsidRDefault="00000000">
            <w:pPr>
              <w:jc w:val="center"/>
            </w:pPr>
            <w:r>
              <w:rPr>
                <w:rStyle w:val="InlineCode"/>
                <w:highlight w:val="none"/>
              </w:rPr>
              <w:t xml:space="preserve"> Validation PASSED</w:t>
            </w:r>
          </w:p>
        </w:tc>
      </w:tr>
      <w:tr w:rsidR="00EF616C" w14:paraId="7165D3E4" w14:textId="77777777">
        <w:tc>
          <w:tcPr>
            <w:tcW w:w="0" w:type="auto"/>
          </w:tcPr>
          <w:p w14:paraId="1752AC30" w14:textId="77777777" w:rsidR="00EF616C" w:rsidRDefault="00000000">
            <w:pPr>
              <w:jc w:val="center"/>
            </w:pPr>
            <w:r>
              <w:rPr>
                <w:b/>
              </w:rPr>
              <w:t>Yellow</w:t>
            </w:r>
          </w:p>
        </w:tc>
        <w:tc>
          <w:tcPr>
            <w:tcW w:w="0" w:type="auto"/>
          </w:tcPr>
          <w:p w14:paraId="59A47B70" w14:textId="77777777" w:rsidR="00EF616C" w:rsidRDefault="00000000">
            <w:pPr>
              <w:jc w:val="center"/>
            </w:pPr>
            <w:r>
              <w:t>Warning</w:t>
            </w:r>
          </w:p>
        </w:tc>
        <w:tc>
          <w:tcPr>
            <w:tcW w:w="0" w:type="auto"/>
          </w:tcPr>
          <w:p w14:paraId="162054E7" w14:textId="77777777" w:rsidR="00EF616C" w:rsidRDefault="00000000">
            <w:pPr>
              <w:jc w:val="center"/>
            </w:pPr>
            <w:r>
              <w:rPr>
                <w:rStyle w:val="InlineCode"/>
                <w:highlight w:val="none"/>
              </w:rPr>
              <w:t xml:space="preserve"> Expected program not in top 3</w:t>
            </w:r>
          </w:p>
        </w:tc>
      </w:tr>
      <w:tr w:rsidR="00EF616C" w14:paraId="5C6F298E" w14:textId="77777777">
        <w:tc>
          <w:tcPr>
            <w:tcW w:w="0" w:type="auto"/>
          </w:tcPr>
          <w:p w14:paraId="6A7ED7F3" w14:textId="77777777" w:rsidR="00EF616C" w:rsidRDefault="00000000">
            <w:pPr>
              <w:jc w:val="center"/>
            </w:pPr>
            <w:r>
              <w:rPr>
                <w:b/>
              </w:rPr>
              <w:t>Red</w:t>
            </w:r>
          </w:p>
        </w:tc>
        <w:tc>
          <w:tcPr>
            <w:tcW w:w="0" w:type="auto"/>
          </w:tcPr>
          <w:p w14:paraId="1F2F6483" w14:textId="77777777" w:rsidR="00EF616C" w:rsidRDefault="00000000">
            <w:pPr>
              <w:jc w:val="center"/>
            </w:pPr>
            <w:r>
              <w:t>Error/Fail</w:t>
            </w:r>
          </w:p>
        </w:tc>
        <w:tc>
          <w:tcPr>
            <w:tcW w:w="0" w:type="auto"/>
          </w:tcPr>
          <w:p w14:paraId="782FCA41" w14:textId="77777777" w:rsidR="00EF616C" w:rsidRDefault="00000000">
            <w:pPr>
              <w:jc w:val="center"/>
            </w:pPr>
            <w:r>
              <w:rPr>
                <w:rStyle w:val="InlineCode"/>
                <w:highlight w:val="none"/>
              </w:rPr>
              <w:t xml:space="preserve"> Found 3 programs with ZERO points</w:t>
            </w:r>
          </w:p>
        </w:tc>
      </w:tr>
      <w:tr w:rsidR="00EF616C" w14:paraId="28740D80" w14:textId="77777777">
        <w:tc>
          <w:tcPr>
            <w:tcW w:w="0" w:type="auto"/>
          </w:tcPr>
          <w:p w14:paraId="2F9A15DD" w14:textId="77777777" w:rsidR="00EF616C" w:rsidRDefault="00000000">
            <w:pPr>
              <w:jc w:val="center"/>
            </w:pPr>
            <w:r>
              <w:rPr>
                <w:b/>
              </w:rPr>
              <w:t>Gray</w:t>
            </w:r>
          </w:p>
        </w:tc>
        <w:tc>
          <w:tcPr>
            <w:tcW w:w="0" w:type="auto"/>
          </w:tcPr>
          <w:p w14:paraId="45457AA1" w14:textId="77777777" w:rsidR="00EF616C" w:rsidRDefault="00000000">
            <w:pPr>
              <w:jc w:val="center"/>
            </w:pPr>
            <w:r>
              <w:t>Details/Data</w:t>
            </w:r>
          </w:p>
        </w:tc>
        <w:tc>
          <w:tcPr>
            <w:tcW w:w="0" w:type="auto"/>
          </w:tcPr>
          <w:p w14:paraId="157E46EF" w14:textId="77777777" w:rsidR="00EF616C" w:rsidRDefault="00000000">
            <w:pPr>
              <w:jc w:val="center"/>
            </w:pPr>
            <w:r>
              <w:rPr>
                <w:rStyle w:val="InlineCode"/>
                <w:highlight w:val="none"/>
              </w:rPr>
              <w:t xml:space="preserve">   ACC: 85 pts</w:t>
            </w:r>
          </w:p>
        </w:tc>
      </w:tr>
    </w:tbl>
    <w:p w14:paraId="0736B6B4" w14:textId="77777777" w:rsidR="00EF616C" w:rsidRDefault="00000000">
      <w:pPr>
        <w:pStyle w:val="Heading3"/>
        <w:rPr>
          <w:b w:val="0"/>
        </w:rPr>
      </w:pPr>
      <w:r>
        <w:t>Common Console Messages &amp; What They Mean: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70"/>
        <w:gridCol w:w="2658"/>
        <w:gridCol w:w="3014"/>
      </w:tblGrid>
      <w:tr w:rsidR="00EF616C" w14:paraId="5CFAB154" w14:textId="77777777">
        <w:tc>
          <w:tcPr>
            <w:tcW w:w="0" w:type="auto"/>
          </w:tcPr>
          <w:p w14:paraId="590BCAA4" w14:textId="77777777" w:rsidR="00EF616C" w:rsidRDefault="00000000">
            <w:pPr>
              <w:jc w:val="center"/>
            </w:pPr>
            <w:r>
              <w:t>Message</w:t>
            </w:r>
          </w:p>
        </w:tc>
        <w:tc>
          <w:tcPr>
            <w:tcW w:w="0" w:type="auto"/>
          </w:tcPr>
          <w:p w14:paraId="3469D8B6" w14:textId="77777777" w:rsidR="00EF616C" w:rsidRDefault="00000000">
            <w:pPr>
              <w:jc w:val="center"/>
            </w:pPr>
            <w:r>
              <w:t>Meaning</w:t>
            </w:r>
          </w:p>
        </w:tc>
        <w:tc>
          <w:tcPr>
            <w:tcW w:w="0" w:type="auto"/>
          </w:tcPr>
          <w:p w14:paraId="5BAB7D81" w14:textId="77777777" w:rsidR="00EF616C" w:rsidRDefault="00000000">
            <w:pPr>
              <w:jc w:val="center"/>
            </w:pPr>
            <w:r>
              <w:t>Action Needed</w:t>
            </w:r>
          </w:p>
        </w:tc>
      </w:tr>
      <w:tr w:rsidR="00EF616C" w14:paraId="67534CD8" w14:textId="77777777">
        <w:tc>
          <w:tcPr>
            <w:tcW w:w="0" w:type="auto"/>
          </w:tcPr>
          <w:p w14:paraId="1871B9D6" w14:textId="77777777" w:rsidR="00EF616C" w:rsidRDefault="00000000">
            <w:pPr>
              <w:jc w:val="center"/>
            </w:pPr>
            <w:r>
              <w:rPr>
                <w:rStyle w:val="InlineCode"/>
                <w:highlight w:val="none"/>
              </w:rPr>
              <w:t xml:space="preserve"> Validation PASSED</w:t>
            </w:r>
          </w:p>
        </w:tc>
        <w:tc>
          <w:tcPr>
            <w:tcW w:w="0" w:type="auto"/>
          </w:tcPr>
          <w:p w14:paraId="5DF303CF" w14:textId="77777777" w:rsidR="00EF616C" w:rsidRDefault="00000000">
            <w:pPr>
              <w:jc w:val="center"/>
            </w:pPr>
            <w:r>
              <w:t>Test working correctly</w:t>
            </w:r>
          </w:p>
        </w:tc>
        <w:tc>
          <w:tcPr>
            <w:tcW w:w="0" w:type="auto"/>
          </w:tcPr>
          <w:p w14:paraId="4EE5F776" w14:textId="77777777" w:rsidR="00EF616C" w:rsidRDefault="00000000">
            <w:pPr>
              <w:jc w:val="center"/>
            </w:pPr>
            <w:r>
              <w:t>None</w:t>
            </w:r>
          </w:p>
        </w:tc>
      </w:tr>
      <w:tr w:rsidR="00EF616C" w14:paraId="6D53227A" w14:textId="77777777">
        <w:tc>
          <w:tcPr>
            <w:tcW w:w="0" w:type="auto"/>
          </w:tcPr>
          <w:p w14:paraId="01B7F8A7" w14:textId="77777777" w:rsidR="00EF616C" w:rsidRDefault="00000000">
            <w:pPr>
              <w:jc w:val="center"/>
            </w:pPr>
            <w:r>
              <w:rPr>
                <w:rStyle w:val="InlineCode"/>
                <w:highlight w:val="none"/>
              </w:rPr>
              <w:t xml:space="preserve"> Validation WARNING</w:t>
            </w:r>
          </w:p>
        </w:tc>
        <w:tc>
          <w:tcPr>
            <w:tcW w:w="0" w:type="auto"/>
          </w:tcPr>
          <w:p w14:paraId="09CACDA7" w14:textId="77777777" w:rsidR="00EF616C" w:rsidRDefault="00000000">
            <w:pPr>
              <w:jc w:val="center"/>
            </w:pPr>
            <w:r>
              <w:t>Expected program not in top 3</w:t>
            </w:r>
          </w:p>
        </w:tc>
        <w:tc>
          <w:tcPr>
            <w:tcW w:w="0" w:type="auto"/>
          </w:tcPr>
          <w:p w14:paraId="44402EE0" w14:textId="77777777" w:rsidR="00EF616C" w:rsidRDefault="00000000">
            <w:pPr>
              <w:jc w:val="center"/>
            </w:pPr>
            <w:r>
              <w:t>Check weights for that profile</w:t>
            </w:r>
          </w:p>
        </w:tc>
      </w:tr>
      <w:tr w:rsidR="00EF616C" w14:paraId="4AD38BC4" w14:textId="77777777">
        <w:tc>
          <w:tcPr>
            <w:tcW w:w="0" w:type="auto"/>
          </w:tcPr>
          <w:p w14:paraId="295E8E72" w14:textId="77777777" w:rsidR="00EF616C" w:rsidRDefault="00000000">
            <w:pPr>
              <w:jc w:val="center"/>
            </w:pPr>
            <w:r>
              <w:rPr>
                <w:rStyle w:val="InlineCode"/>
                <w:highlight w:val="none"/>
              </w:rPr>
              <w:t xml:space="preserve"> Found X programs with ZERO points</w:t>
            </w:r>
          </w:p>
        </w:tc>
        <w:tc>
          <w:tcPr>
            <w:tcW w:w="0" w:type="auto"/>
          </w:tcPr>
          <w:p w14:paraId="2B8B6316" w14:textId="77777777" w:rsidR="00EF616C" w:rsidRDefault="00000000">
            <w:pPr>
              <w:jc w:val="center"/>
            </w:pPr>
            <w:r>
              <w:t>Some programs never appear</w:t>
            </w:r>
          </w:p>
        </w:tc>
        <w:tc>
          <w:tcPr>
            <w:tcW w:w="0" w:type="auto"/>
          </w:tcPr>
          <w:p w14:paraId="1D651B43" w14:textId="77777777" w:rsidR="00EF616C" w:rsidRDefault="00000000">
            <w:pPr>
              <w:jc w:val="center"/>
            </w:pPr>
            <w:r>
              <w:t>Add missing programs to weights</w:t>
            </w:r>
          </w:p>
        </w:tc>
      </w:tr>
      <w:tr w:rsidR="00EF616C" w14:paraId="1286952A" w14:textId="77777777">
        <w:tc>
          <w:tcPr>
            <w:tcW w:w="0" w:type="auto"/>
          </w:tcPr>
          <w:p w14:paraId="30A5C169" w14:textId="77777777" w:rsidR="00EF616C" w:rsidRDefault="00000000">
            <w:pPr>
              <w:jc w:val="center"/>
            </w:pPr>
            <w:r>
              <w:rPr>
                <w:rStyle w:val="InlineCode"/>
                <w:highlight w:val="none"/>
              </w:rPr>
              <w:t xml:space="preserve"> Programs with &lt;5 appearances</w:t>
            </w:r>
          </w:p>
        </w:tc>
        <w:tc>
          <w:tcPr>
            <w:tcW w:w="0" w:type="auto"/>
          </w:tcPr>
          <w:p w14:paraId="61F99F80" w14:textId="77777777" w:rsidR="00EF616C" w:rsidRDefault="00000000">
            <w:pPr>
              <w:jc w:val="center"/>
            </w:pPr>
            <w:r>
              <w:t>Programs appear too rarely</w:t>
            </w:r>
          </w:p>
        </w:tc>
        <w:tc>
          <w:tcPr>
            <w:tcW w:w="0" w:type="auto"/>
          </w:tcPr>
          <w:p w14:paraId="4068E0D8" w14:textId="77777777" w:rsidR="00EF616C" w:rsidRDefault="00000000">
            <w:pPr>
              <w:jc w:val="center"/>
            </w:pPr>
            <w:r>
              <w:t>Consider adding more connections</w:t>
            </w:r>
          </w:p>
        </w:tc>
      </w:tr>
      <w:tr w:rsidR="00EF616C" w14:paraId="6A7B1AB2" w14:textId="77777777">
        <w:tc>
          <w:tcPr>
            <w:tcW w:w="0" w:type="auto"/>
          </w:tcPr>
          <w:p w14:paraId="501525CD" w14:textId="77777777" w:rsidR="00EF616C" w:rsidRDefault="00000000">
            <w:pPr>
              <w:jc w:val="center"/>
            </w:pPr>
            <w:r>
              <w:rPr>
                <w:rStyle w:val="InlineCode"/>
                <w:highlight w:val="none"/>
              </w:rPr>
              <w:t xml:space="preserve"> 4/4 tests passed</w:t>
            </w:r>
          </w:p>
        </w:tc>
        <w:tc>
          <w:tcPr>
            <w:tcW w:w="0" w:type="auto"/>
          </w:tcPr>
          <w:p w14:paraId="5658167E" w14:textId="77777777" w:rsidR="00EF616C" w:rsidRDefault="00000000">
            <w:pPr>
              <w:jc w:val="center"/>
            </w:pPr>
            <w:r>
              <w:t>All good!</w:t>
            </w:r>
          </w:p>
        </w:tc>
        <w:tc>
          <w:tcPr>
            <w:tcW w:w="0" w:type="auto"/>
          </w:tcPr>
          <w:p w14:paraId="0C63C4A1" w14:textId="77777777" w:rsidR="00EF616C" w:rsidRDefault="00000000">
            <w:pPr>
              <w:jc w:val="center"/>
            </w:pPr>
            <w:r>
              <w:t>None</w:t>
            </w:r>
          </w:p>
        </w:tc>
      </w:tr>
      <w:tr w:rsidR="00EF616C" w14:paraId="2A6C829A" w14:textId="77777777">
        <w:tc>
          <w:tcPr>
            <w:tcW w:w="0" w:type="auto"/>
          </w:tcPr>
          <w:p w14:paraId="0FBC0013" w14:textId="77777777" w:rsidR="00EF616C" w:rsidRDefault="00000000">
            <w:pPr>
              <w:jc w:val="center"/>
            </w:pPr>
            <w:r>
              <w:rPr>
                <w:rStyle w:val="InlineCode"/>
                <w:highlight w:val="none"/>
              </w:rPr>
              <w:lastRenderedPageBreak/>
              <w:t xml:space="preserve"> 2/4 tests passed</w:t>
            </w:r>
          </w:p>
        </w:tc>
        <w:tc>
          <w:tcPr>
            <w:tcW w:w="0" w:type="auto"/>
          </w:tcPr>
          <w:p w14:paraId="3A5B9179" w14:textId="77777777" w:rsidR="00EF616C" w:rsidRDefault="00000000">
            <w:pPr>
              <w:jc w:val="center"/>
            </w:pPr>
            <w:r>
              <w:t>Some profiles failing</w:t>
            </w:r>
          </w:p>
        </w:tc>
        <w:tc>
          <w:tcPr>
            <w:tcW w:w="0" w:type="auto"/>
          </w:tcPr>
          <w:p w14:paraId="65E8AE1D" w14:textId="77777777" w:rsidR="00EF616C" w:rsidRDefault="00000000">
            <w:pPr>
              <w:jc w:val="center"/>
            </w:pPr>
            <w:r>
              <w:t>Adjust weights for failing profiles</w:t>
            </w:r>
          </w:p>
        </w:tc>
      </w:tr>
    </w:tbl>
    <w:p w14:paraId="1FDB0F49" w14:textId="77777777" w:rsidR="00EF616C" w:rsidRDefault="00000000">
      <w:r>
        <w:pict w14:anchorId="743DFCBE">
          <v:rect id="_x0000_i1033" style="width:470.3pt;height:1.5pt" o:hrstd="t" o:hr="t" fillcolor="gray" stroked="f">
            <v:path strokeok="f"/>
          </v:rect>
        </w:pict>
      </w:r>
    </w:p>
    <w:p w14:paraId="31E625FB" w14:textId="6D79ACBD" w:rsidR="00EF616C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 </w:t>
      </w:r>
      <w:r>
        <w:rPr>
          <w:i w:val="0"/>
        </w:rPr>
        <w:t>Complete Testing Workflow</w:t>
      </w:r>
    </w:p>
    <w:p w14:paraId="654BEC71" w14:textId="77777777" w:rsidR="00EF616C" w:rsidRDefault="00000000">
      <w:pPr>
        <w:pStyle w:val="Heading3"/>
        <w:rPr>
          <w:b w:val="0"/>
        </w:rPr>
      </w:pPr>
      <w:r>
        <w:t>Step 1: Quick Check</w:t>
      </w:r>
    </w:p>
    <w:p w14:paraId="2CBA9839" w14:textId="77777777" w:rsidR="00EF616C" w:rsidRDefault="00000000">
      <w:pPr>
        <w:numPr>
          <w:ilvl w:val="0"/>
          <w:numId w:val="3"/>
        </w:numPr>
      </w:pPr>
      <w:r>
        <w:t xml:space="preserve">Click </w:t>
      </w:r>
      <w:r>
        <w:rPr>
          <w:b/>
        </w:rPr>
        <w:t>Accounting Amy</w:t>
      </w:r>
      <w:r>
        <w:t xml:space="preserve"> → Should see ACC in top 3</w:t>
      </w:r>
    </w:p>
    <w:p w14:paraId="0D6E8F23" w14:textId="77777777" w:rsidR="00EF616C" w:rsidRDefault="00000000">
      <w:pPr>
        <w:numPr>
          <w:ilvl w:val="0"/>
          <w:numId w:val="3"/>
        </w:numPr>
      </w:pPr>
      <w:r>
        <w:t xml:space="preserve">Click </w:t>
      </w:r>
      <w:r>
        <w:rPr>
          <w:b/>
        </w:rPr>
        <w:t>Cyber Carl</w:t>
      </w:r>
      <w:r>
        <w:t xml:space="preserve"> → Should see CYB in top 3</w:t>
      </w:r>
    </w:p>
    <w:p w14:paraId="6575EFAE" w14:textId="77777777" w:rsidR="00EF616C" w:rsidRDefault="00000000">
      <w:pPr>
        <w:numPr>
          <w:ilvl w:val="0"/>
          <w:numId w:val="3"/>
        </w:numPr>
      </w:pPr>
      <w:r>
        <w:t xml:space="preserve">Click </w:t>
      </w:r>
      <w:r>
        <w:rPr>
          <w:b/>
        </w:rPr>
        <w:t>Welding Wendy</w:t>
      </w:r>
      <w:r>
        <w:t xml:space="preserve"> → Should see WELD in top 3</w:t>
      </w:r>
    </w:p>
    <w:p w14:paraId="7878C85D" w14:textId="77777777" w:rsidR="00EF616C" w:rsidRDefault="00000000">
      <w:pPr>
        <w:numPr>
          <w:ilvl w:val="0"/>
          <w:numId w:val="3"/>
        </w:numPr>
      </w:pPr>
      <w:r>
        <w:t xml:space="preserve">Click </w:t>
      </w:r>
      <w:r>
        <w:rPr>
          <w:b/>
        </w:rPr>
        <w:t>Medical Mary</w:t>
      </w:r>
      <w:r>
        <w:t xml:space="preserve"> → Should see MA/NA in top 3</w:t>
      </w:r>
    </w:p>
    <w:p w14:paraId="4CAB960A" w14:textId="77777777" w:rsidR="00EF616C" w:rsidRDefault="00000000">
      <w:pPr>
        <w:pStyle w:val="Heading3"/>
        <w:rPr>
          <w:b w:val="0"/>
        </w:rPr>
      </w:pPr>
      <w:r>
        <w:t>Step 2: Validation</w:t>
      </w:r>
    </w:p>
    <w:p w14:paraId="6DA7DA04" w14:textId="77777777" w:rsidR="00EF616C" w:rsidRDefault="00000000">
      <w:pPr>
        <w:numPr>
          <w:ilvl w:val="0"/>
          <w:numId w:val="4"/>
        </w:numPr>
      </w:pPr>
      <w:r>
        <w:t xml:space="preserve">Click </w:t>
      </w:r>
      <w:r>
        <w:rPr>
          <w:b/>
        </w:rPr>
        <w:t>Check Zero Programs</w:t>
      </w:r>
      <w:r>
        <w:t xml:space="preserve"> → Should say "All programs have points"</w:t>
      </w:r>
    </w:p>
    <w:p w14:paraId="5B63CA3B" w14:textId="77777777" w:rsidR="00EF616C" w:rsidRDefault="00000000">
      <w:pPr>
        <w:numPr>
          <w:ilvl w:val="0"/>
          <w:numId w:val="4"/>
        </w:numPr>
      </w:pPr>
      <w:r>
        <w:t xml:space="preserve">Click </w:t>
      </w:r>
      <w:r>
        <w:rPr>
          <w:b/>
        </w:rPr>
        <w:t>Verify Weights</w:t>
      </w:r>
      <w:r>
        <w:t xml:space="preserve"> → Check for programs with &lt;5 appearances</w:t>
      </w:r>
    </w:p>
    <w:p w14:paraId="1E52202A" w14:textId="77777777" w:rsidR="00EF616C" w:rsidRDefault="00000000">
      <w:pPr>
        <w:pStyle w:val="Heading3"/>
        <w:rPr>
          <w:b w:val="0"/>
        </w:rPr>
      </w:pPr>
      <w:r>
        <w:t>Step 3: Full Regression</w:t>
      </w:r>
    </w:p>
    <w:p w14:paraId="4FA89FDB" w14:textId="77777777" w:rsidR="00EF616C" w:rsidRDefault="00000000">
      <w:pPr>
        <w:numPr>
          <w:ilvl w:val="0"/>
          <w:numId w:val="5"/>
        </w:numPr>
      </w:pPr>
      <w:r>
        <w:t xml:space="preserve">Click </w:t>
      </w:r>
      <w:r>
        <w:rPr>
          <w:b/>
        </w:rPr>
        <w:t>Regression Test</w:t>
      </w:r>
      <w:r>
        <w:t xml:space="preserve"> → Should show 4/4 passed</w:t>
      </w:r>
    </w:p>
    <w:p w14:paraId="13098208" w14:textId="77777777" w:rsidR="00EF616C" w:rsidRDefault="00000000">
      <w:pPr>
        <w:pStyle w:val="Heading3"/>
        <w:rPr>
          <w:b w:val="0"/>
        </w:rPr>
      </w:pPr>
      <w:r>
        <w:t>Step 4: Document</w:t>
      </w:r>
    </w:p>
    <w:p w14:paraId="6ECE2ED7" w14:textId="77777777" w:rsidR="00EF616C" w:rsidRDefault="00000000">
      <w:pPr>
        <w:numPr>
          <w:ilvl w:val="0"/>
          <w:numId w:val="6"/>
        </w:numPr>
      </w:pPr>
      <w:r>
        <w:t xml:space="preserve">Click </w:t>
      </w:r>
      <w:r>
        <w:rPr>
          <w:b/>
        </w:rPr>
        <w:t>Export Results</w:t>
      </w:r>
      <w:r>
        <w:t xml:space="preserve"> → Save file for reference</w:t>
      </w:r>
    </w:p>
    <w:p w14:paraId="76E7E84F" w14:textId="77777777" w:rsidR="00EF616C" w:rsidRDefault="00000000">
      <w:r>
        <w:pict w14:anchorId="0915EF5A">
          <v:rect id="_x0000_i1034" style="width:470.3pt;height:1.5pt" o:hrstd="t" o:hr="t" fillcolor="gray" stroked="f">
            <v:path strokeok="f"/>
          </v:rect>
        </w:pict>
      </w:r>
    </w:p>
    <w:p w14:paraId="39C828CB" w14:textId="77777777" w:rsidR="00EF616C" w:rsidRDefault="00000000">
      <w:pPr>
        <w:pStyle w:val="Heading2"/>
        <w:rPr>
          <w:b w:val="0"/>
          <w:i w:val="0"/>
        </w:rPr>
      </w:pPr>
      <w:r>
        <w:rPr>
          <w:i w:val="0"/>
        </w:rPr>
        <w:t>Troubleshooting Common Issues</w:t>
      </w:r>
    </w:p>
    <w:p w14:paraId="4ED1C498" w14:textId="77777777" w:rsidR="00EF616C" w:rsidRDefault="00000000">
      <w:pPr>
        <w:pStyle w:val="Heading3"/>
        <w:rPr>
          <w:b w:val="0"/>
        </w:rPr>
      </w:pPr>
      <w:r>
        <w:t>Issue: Profile test shows WARNING</w:t>
      </w:r>
    </w:p>
    <w:p w14:paraId="606FD4AE" w14:textId="77777777" w:rsidR="00EF616C" w:rsidRDefault="00000000">
      <w:pPr>
        <w:pStyle w:val="FencedCode"/>
      </w:pPr>
      <w:r>
        <w:t xml:space="preserve"> Validation WARNING - Expected program not in top 3</w:t>
      </w:r>
      <w:r>
        <w:br/>
        <w:t xml:space="preserve">   Expected top: ACC, MAS, PHARM</w:t>
      </w:r>
      <w:r>
        <w:br/>
        <w:t xml:space="preserve">   Actual top: CYB, CSIT, ESIA</w:t>
      </w:r>
    </w:p>
    <w:p w14:paraId="3D3F12C5" w14:textId="77777777" w:rsidR="00EF616C" w:rsidRDefault="00000000">
      <w:r>
        <w:rPr>
          <w:b/>
        </w:rPr>
        <w:t>Problem:</w:t>
      </w:r>
      <w:r>
        <w:t xml:space="preserve"> The profile selected answers that led to wrong program </w:t>
      </w:r>
      <w:r>
        <w:rPr>
          <w:b/>
        </w:rPr>
        <w:t>Fix:</w:t>
      </w:r>
      <w:r>
        <w:t xml:space="preserve"> Check weights for that profile's answers - they may be too heavily weighted toward other programs</w:t>
      </w:r>
    </w:p>
    <w:p w14:paraId="37BFD733" w14:textId="77777777" w:rsidR="00EF616C" w:rsidRDefault="00000000">
      <w:r>
        <w:pict w14:anchorId="298BF995">
          <v:rect id="_x0000_i1035" style="width:470.3pt;height:1.5pt" o:hrstd="t" o:hr="t" fillcolor="gray" stroked="f">
            <v:path strokeok="f"/>
          </v:rect>
        </w:pict>
      </w:r>
    </w:p>
    <w:p w14:paraId="55AF8BE1" w14:textId="77777777" w:rsidR="00EF616C" w:rsidRDefault="00000000">
      <w:pPr>
        <w:pStyle w:val="Heading3"/>
        <w:rPr>
          <w:b w:val="0"/>
        </w:rPr>
      </w:pPr>
      <w:r>
        <w:t>Issue: Zero programs found</w:t>
      </w:r>
    </w:p>
    <w:p w14:paraId="4A961419" w14:textId="77777777" w:rsidR="00EF616C" w:rsidRDefault="00000000">
      <w:pPr>
        <w:pStyle w:val="FencedCode"/>
      </w:pPr>
      <w:r>
        <w:t xml:space="preserve"> Found 3 programs with ZERO points</w:t>
      </w:r>
    </w:p>
    <w:p w14:paraId="7A8DE95B" w14:textId="77777777" w:rsidR="00EF616C" w:rsidRDefault="00000000">
      <w:r>
        <w:rPr>
          <w:b/>
        </w:rPr>
        <w:t>Problem:</w:t>
      </w:r>
      <w:r>
        <w:t xml:space="preserve"> Some programs never appear in any answer </w:t>
      </w:r>
      <w:r>
        <w:rPr>
          <w:b/>
        </w:rPr>
        <w:t>Fix:</w:t>
      </w:r>
      <w:r>
        <w:t xml:space="preserve"> Add those programs to appropriate answer weights (like we did with PROG, CONST, DRAFT)</w:t>
      </w:r>
    </w:p>
    <w:p w14:paraId="313E45F0" w14:textId="77777777" w:rsidR="00EF616C" w:rsidRDefault="00000000">
      <w:r>
        <w:pict w14:anchorId="79F29135">
          <v:rect id="_x0000_i1036" style="width:470.3pt;height:1.5pt" o:hrstd="t" o:hr="t" fillcolor="gray" stroked="f">
            <v:path strokeok="f"/>
          </v:rect>
        </w:pict>
      </w:r>
    </w:p>
    <w:p w14:paraId="3D0DE805" w14:textId="77777777" w:rsidR="00EF616C" w:rsidRDefault="00000000">
      <w:pPr>
        <w:pStyle w:val="Heading3"/>
        <w:rPr>
          <w:b w:val="0"/>
        </w:rPr>
      </w:pPr>
      <w:r>
        <w:t>Issue: Regression test shows 2/4 passed</w:t>
      </w:r>
    </w:p>
    <w:p w14:paraId="598AEDDE" w14:textId="77777777" w:rsidR="00EF616C" w:rsidRDefault="00000000">
      <w:pPr>
        <w:pStyle w:val="FencedCode"/>
      </w:pPr>
      <w:r>
        <w:t xml:space="preserve"> REGRESSION TEST SUMMARY:</w:t>
      </w:r>
      <w:r>
        <w:br/>
        <w:t xml:space="preserve">   accounting: PASS</w:t>
      </w:r>
      <w:r>
        <w:br/>
        <w:t xml:space="preserve">   cybersecurity: FAIL</w:t>
      </w:r>
      <w:r>
        <w:br/>
        <w:t xml:space="preserve">   welding: PASS</w:t>
      </w:r>
      <w:r>
        <w:br/>
        <w:t xml:space="preserve">   medical: FAIL</w:t>
      </w:r>
    </w:p>
    <w:p w14:paraId="41D446A0" w14:textId="77777777" w:rsidR="00EF616C" w:rsidRDefault="00000000">
      <w:r>
        <w:rPr>
          <w:b/>
        </w:rPr>
        <w:lastRenderedPageBreak/>
        <w:t>Problem:</w:t>
      </w:r>
      <w:r>
        <w:t xml:space="preserve"> Cyber Carl and Medical Mary profiles not working </w:t>
      </w:r>
      <w:r>
        <w:rPr>
          <w:b/>
        </w:rPr>
        <w:t>Fix:</w:t>
      </w:r>
      <w:r>
        <w:t xml:space="preserve"> Check weights for CYB and MA/NA - they may need stronger connections</w:t>
      </w:r>
    </w:p>
    <w:sectPr w:rsidR="00EF616C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FA7CF8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C72167C">
      <w:start w:val="1"/>
      <w:numFmt w:val="decimal"/>
      <w:lvlText w:val=""/>
      <w:lvlJc w:val="left"/>
    </w:lvl>
    <w:lvl w:ilvl="2" w:tplc="F0AEEE42">
      <w:start w:val="1"/>
      <w:numFmt w:val="decimal"/>
      <w:lvlText w:val=""/>
      <w:lvlJc w:val="left"/>
    </w:lvl>
    <w:lvl w:ilvl="3" w:tplc="E238082C">
      <w:start w:val="1"/>
      <w:numFmt w:val="decimal"/>
      <w:lvlText w:val=""/>
      <w:lvlJc w:val="left"/>
    </w:lvl>
    <w:lvl w:ilvl="4" w:tplc="F86E33D8">
      <w:start w:val="1"/>
      <w:numFmt w:val="decimal"/>
      <w:lvlText w:val=""/>
      <w:lvlJc w:val="left"/>
    </w:lvl>
    <w:lvl w:ilvl="5" w:tplc="34F63F96">
      <w:start w:val="1"/>
      <w:numFmt w:val="decimal"/>
      <w:lvlText w:val=""/>
      <w:lvlJc w:val="left"/>
    </w:lvl>
    <w:lvl w:ilvl="6" w:tplc="BA62FA4C">
      <w:start w:val="1"/>
      <w:numFmt w:val="decimal"/>
      <w:lvlText w:val=""/>
      <w:lvlJc w:val="left"/>
    </w:lvl>
    <w:lvl w:ilvl="7" w:tplc="FA4488D6">
      <w:start w:val="1"/>
      <w:numFmt w:val="decimal"/>
      <w:lvlText w:val=""/>
      <w:lvlJc w:val="left"/>
    </w:lvl>
    <w:lvl w:ilvl="8" w:tplc="0268B87E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224786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D10E80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976B2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26884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FE8A02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A32EB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1961BF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E2CC0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A68F3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F350C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07A7B14">
      <w:start w:val="1"/>
      <w:numFmt w:val="decimal"/>
      <w:lvlText w:val=""/>
      <w:lvlJc w:val="left"/>
    </w:lvl>
    <w:lvl w:ilvl="2" w:tplc="419A3394">
      <w:start w:val="1"/>
      <w:numFmt w:val="decimal"/>
      <w:lvlText w:val=""/>
      <w:lvlJc w:val="left"/>
    </w:lvl>
    <w:lvl w:ilvl="3" w:tplc="19E6157C">
      <w:start w:val="1"/>
      <w:numFmt w:val="decimal"/>
      <w:lvlText w:val=""/>
      <w:lvlJc w:val="left"/>
    </w:lvl>
    <w:lvl w:ilvl="4" w:tplc="A6466F12">
      <w:start w:val="1"/>
      <w:numFmt w:val="decimal"/>
      <w:lvlText w:val=""/>
      <w:lvlJc w:val="left"/>
    </w:lvl>
    <w:lvl w:ilvl="5" w:tplc="87DC6682">
      <w:start w:val="1"/>
      <w:numFmt w:val="decimal"/>
      <w:lvlText w:val=""/>
      <w:lvlJc w:val="left"/>
    </w:lvl>
    <w:lvl w:ilvl="6" w:tplc="FB1CEF5C">
      <w:start w:val="1"/>
      <w:numFmt w:val="decimal"/>
      <w:lvlText w:val=""/>
      <w:lvlJc w:val="left"/>
    </w:lvl>
    <w:lvl w:ilvl="7" w:tplc="243C7248">
      <w:start w:val="1"/>
      <w:numFmt w:val="decimal"/>
      <w:lvlText w:val=""/>
      <w:lvlJc w:val="left"/>
    </w:lvl>
    <w:lvl w:ilvl="8" w:tplc="B506492A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29646716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70CBA2">
      <w:start w:val="1"/>
      <w:numFmt w:val="decimal"/>
      <w:lvlText w:val=""/>
      <w:lvlJc w:val="left"/>
    </w:lvl>
    <w:lvl w:ilvl="2" w:tplc="7E24B0A2">
      <w:start w:val="1"/>
      <w:numFmt w:val="decimal"/>
      <w:lvlText w:val=""/>
      <w:lvlJc w:val="left"/>
    </w:lvl>
    <w:lvl w:ilvl="3" w:tplc="DBA86ECE">
      <w:start w:val="1"/>
      <w:numFmt w:val="decimal"/>
      <w:lvlText w:val=""/>
      <w:lvlJc w:val="left"/>
    </w:lvl>
    <w:lvl w:ilvl="4" w:tplc="2DD008F6">
      <w:start w:val="1"/>
      <w:numFmt w:val="decimal"/>
      <w:lvlText w:val=""/>
      <w:lvlJc w:val="left"/>
    </w:lvl>
    <w:lvl w:ilvl="5" w:tplc="2278D374">
      <w:start w:val="1"/>
      <w:numFmt w:val="decimal"/>
      <w:lvlText w:val=""/>
      <w:lvlJc w:val="left"/>
    </w:lvl>
    <w:lvl w:ilvl="6" w:tplc="9216F434">
      <w:start w:val="1"/>
      <w:numFmt w:val="decimal"/>
      <w:lvlText w:val=""/>
      <w:lvlJc w:val="left"/>
    </w:lvl>
    <w:lvl w:ilvl="7" w:tplc="3058FB9C">
      <w:start w:val="1"/>
      <w:numFmt w:val="decimal"/>
      <w:lvlText w:val=""/>
      <w:lvlJc w:val="left"/>
    </w:lvl>
    <w:lvl w:ilvl="8" w:tplc="5A9C9DB6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56E8889C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10674E">
      <w:start w:val="1"/>
      <w:numFmt w:val="decimal"/>
      <w:lvlText w:val=""/>
      <w:lvlJc w:val="left"/>
    </w:lvl>
    <w:lvl w:ilvl="2" w:tplc="987C5F2C">
      <w:start w:val="1"/>
      <w:numFmt w:val="decimal"/>
      <w:lvlText w:val=""/>
      <w:lvlJc w:val="left"/>
    </w:lvl>
    <w:lvl w:ilvl="3" w:tplc="9B36F880">
      <w:start w:val="1"/>
      <w:numFmt w:val="decimal"/>
      <w:lvlText w:val=""/>
      <w:lvlJc w:val="left"/>
    </w:lvl>
    <w:lvl w:ilvl="4" w:tplc="FD729236">
      <w:start w:val="1"/>
      <w:numFmt w:val="decimal"/>
      <w:lvlText w:val=""/>
      <w:lvlJc w:val="left"/>
    </w:lvl>
    <w:lvl w:ilvl="5" w:tplc="CC02F5EA">
      <w:start w:val="1"/>
      <w:numFmt w:val="decimal"/>
      <w:lvlText w:val=""/>
      <w:lvlJc w:val="left"/>
    </w:lvl>
    <w:lvl w:ilvl="6" w:tplc="CB8E91EC">
      <w:start w:val="1"/>
      <w:numFmt w:val="decimal"/>
      <w:lvlText w:val=""/>
      <w:lvlJc w:val="left"/>
    </w:lvl>
    <w:lvl w:ilvl="7" w:tplc="934412D2">
      <w:start w:val="1"/>
      <w:numFmt w:val="decimal"/>
      <w:lvlText w:val=""/>
      <w:lvlJc w:val="left"/>
    </w:lvl>
    <w:lvl w:ilvl="8" w:tplc="5B94B644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7BC00FDA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F7C25AE">
      <w:start w:val="1"/>
      <w:numFmt w:val="decimal"/>
      <w:lvlText w:val=""/>
      <w:lvlJc w:val="left"/>
    </w:lvl>
    <w:lvl w:ilvl="2" w:tplc="DBCCA2C2">
      <w:start w:val="1"/>
      <w:numFmt w:val="decimal"/>
      <w:lvlText w:val=""/>
      <w:lvlJc w:val="left"/>
    </w:lvl>
    <w:lvl w:ilvl="3" w:tplc="8FB22512">
      <w:start w:val="1"/>
      <w:numFmt w:val="decimal"/>
      <w:lvlText w:val=""/>
      <w:lvlJc w:val="left"/>
    </w:lvl>
    <w:lvl w:ilvl="4" w:tplc="87D6BBF4">
      <w:start w:val="1"/>
      <w:numFmt w:val="decimal"/>
      <w:lvlText w:val=""/>
      <w:lvlJc w:val="left"/>
    </w:lvl>
    <w:lvl w:ilvl="5" w:tplc="FDB244D6">
      <w:start w:val="1"/>
      <w:numFmt w:val="decimal"/>
      <w:lvlText w:val=""/>
      <w:lvlJc w:val="left"/>
    </w:lvl>
    <w:lvl w:ilvl="6" w:tplc="33441386">
      <w:start w:val="1"/>
      <w:numFmt w:val="decimal"/>
      <w:lvlText w:val=""/>
      <w:lvlJc w:val="left"/>
    </w:lvl>
    <w:lvl w:ilvl="7" w:tplc="5C3E46F0">
      <w:start w:val="1"/>
      <w:numFmt w:val="decimal"/>
      <w:lvlText w:val=""/>
      <w:lvlJc w:val="left"/>
    </w:lvl>
    <w:lvl w:ilvl="8" w:tplc="C538A17C">
      <w:start w:val="1"/>
      <w:numFmt w:val="decimal"/>
      <w:lvlText w:val=""/>
      <w:lvlJc w:val="left"/>
    </w:lvl>
  </w:abstractNum>
  <w:num w:numId="1" w16cid:durableId="392048615">
    <w:abstractNumId w:val="0"/>
  </w:num>
  <w:num w:numId="2" w16cid:durableId="1377002451">
    <w:abstractNumId w:val="1"/>
  </w:num>
  <w:num w:numId="3" w16cid:durableId="723722909">
    <w:abstractNumId w:val="2"/>
  </w:num>
  <w:num w:numId="4" w16cid:durableId="812873580">
    <w:abstractNumId w:val="3"/>
  </w:num>
  <w:num w:numId="5" w16cid:durableId="1467892010">
    <w:abstractNumId w:val="4"/>
  </w:num>
  <w:num w:numId="6" w16cid:durableId="975794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616C"/>
    <w:rsid w:val="00CC45D6"/>
    <w:rsid w:val="00E2128C"/>
    <w:rsid w:val="00EF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C2A9B"/>
  <w15:docId w15:val="{5BECE07F-1515-4178-84AA-33D56CA88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encedCode">
    <w:name w:val="FencedCode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1278</Words>
  <Characters>7287</Characters>
  <Application>Microsoft Office Word</Application>
  <DocSecurity>0</DocSecurity>
  <Lines>60</Lines>
  <Paragraphs>17</Paragraphs>
  <ScaleCrop>false</ScaleCrop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Rodriguez Henriquez, Rolando</cp:lastModifiedBy>
  <cp:revision>1</cp:revision>
  <dcterms:created xsi:type="dcterms:W3CDTF">2026-02-20T16:25:00Z</dcterms:created>
  <dcterms:modified xsi:type="dcterms:W3CDTF">2026-02-20T16:29:00Z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67aa4a9f-9930-4e2b-89d9-bb340776ddf7</vt:lpwstr>
  </property>
</Properties>
</file>